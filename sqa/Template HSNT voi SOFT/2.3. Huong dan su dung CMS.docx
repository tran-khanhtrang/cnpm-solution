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B9221E2" w14:textId="77777777" w:rsidR="00574A34" w:rsidRDefault="00574A34">
      <w:pPr>
        <w:pageBreakBefore/>
      </w:pPr>
      <w:r w:rsidRPr="002D7D1D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6296C8" wp14:editId="6A3F2B7A">
                <wp:simplePos x="0" y="0"/>
                <wp:positionH relativeFrom="margin">
                  <wp:posOffset>-400050</wp:posOffset>
                </wp:positionH>
                <wp:positionV relativeFrom="paragraph">
                  <wp:posOffset>-352425</wp:posOffset>
                </wp:positionV>
                <wp:extent cx="6701155" cy="9329420"/>
                <wp:effectExtent l="38100" t="38100" r="42545" b="4318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1155" cy="932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1134E" w14:textId="77777777" w:rsidR="00574A34" w:rsidRDefault="00574A34" w:rsidP="00574A34"/>
                          <w:tbl>
                            <w:tblPr>
                              <w:tblW w:w="0" w:type="auto"/>
                              <w:tblInd w:w="39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700"/>
                              <w:gridCol w:w="5068"/>
                            </w:tblGrid>
                            <w:tr w:rsidR="00574A34" w14:paraId="0399B270" w14:textId="77777777" w:rsidTr="00210D78">
                              <w:tc>
                                <w:tcPr>
                                  <w:tcW w:w="4982" w:type="dxa"/>
                                  <w:shd w:val="clear" w:color="auto" w:fill="auto"/>
                                </w:tcPr>
                                <w:p w14:paraId="49FE8435" w14:textId="77777777" w:rsidR="00574A34" w:rsidRPr="005D0E16" w:rsidRDefault="00574A34" w:rsidP="00210D78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74" w:type="dxa"/>
                                  <w:shd w:val="clear" w:color="auto" w:fill="auto"/>
                                  <w:vAlign w:val="center"/>
                                </w:tcPr>
                                <w:p w14:paraId="4422BC2C" w14:textId="77777777" w:rsidR="00574A34" w:rsidRPr="005D0E16" w:rsidRDefault="00574A34" w:rsidP="00210D78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A5F2CFB" w14:textId="77777777" w:rsidR="00574A34" w:rsidRDefault="00574A34" w:rsidP="00574A3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704D7F29" w14:textId="77777777" w:rsidR="00574A34" w:rsidRDefault="00574A34" w:rsidP="00574A3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tbl>
                            <w:tblPr>
                              <w:tblW w:w="10490" w:type="dxa"/>
                              <w:tblInd w:w="-601" w:type="dxa"/>
                              <w:tblBorders>
                                <w:insideH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761"/>
                              <w:gridCol w:w="3268"/>
                              <w:gridCol w:w="3461"/>
                            </w:tblGrid>
                            <w:tr w:rsidR="00574A34" w:rsidRPr="00D42832" w14:paraId="1E5EEA60" w14:textId="77777777" w:rsidTr="00210D78">
                              <w:tc>
                                <w:tcPr>
                                  <w:tcW w:w="4170" w:type="dxa"/>
                                  <w:vAlign w:val="center"/>
                                </w:tcPr>
                                <w:p w14:paraId="681429E6" w14:textId="77777777" w:rsidR="00574A34" w:rsidRPr="00D42832" w:rsidRDefault="00574A34" w:rsidP="00210D78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4" w:type="dxa"/>
                                </w:tcPr>
                                <w:p w14:paraId="68984CDF" w14:textId="77777777" w:rsidR="00574A34" w:rsidRPr="00D42832" w:rsidRDefault="00574A34" w:rsidP="00210D78">
                                  <w:r w:rsidRPr="00AE06E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6E376E7" wp14:editId="0F556558">
                                        <wp:extent cx="1938020" cy="1433195"/>
                                        <wp:effectExtent l="0" t="0" r="0" b="0"/>
                                        <wp:docPr id="224" name="Picture 2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38020" cy="14331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836" w:type="dxa"/>
                                  <w:vAlign w:val="center"/>
                                </w:tcPr>
                                <w:p w14:paraId="35C9EB91" w14:textId="77777777" w:rsidR="00574A34" w:rsidRPr="00D42832" w:rsidRDefault="00574A34" w:rsidP="00210D78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3A523067" w14:textId="77777777" w:rsidR="00574A34" w:rsidRPr="0028063B" w:rsidRDefault="00574A34" w:rsidP="00574A34">
                            <w:pPr>
                              <w:pStyle w:val="NoSpacing"/>
                              <w:spacing w:before="1540" w:after="240"/>
                              <w:jc w:val="center"/>
                              <w:rPr>
                                <w:color w:val="4F81BD"/>
                              </w:rPr>
                            </w:pPr>
                          </w:p>
                          <w:bookmarkStart w:id="0" w:name="_Toc44922913" w:displacedByCustomXml="next"/>
                          <w:sdt>
                            <w:sdtPr>
                              <w:rPr>
                                <w:color w:val="0062AA"/>
                              </w:rPr>
                              <w:alias w:val="Title"/>
                              <w:id w:val="-1542822995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p w14:paraId="7E17BCDA" w14:textId="77777777" w:rsidR="00574A34" w:rsidRDefault="00574A34" w:rsidP="00574A34">
                                <w:pPr>
                                  <w:pStyle w:val="Title"/>
                                </w:pPr>
                                <w:r>
                                  <w:rPr>
                                    <w:color w:val="0062AA"/>
                                  </w:rPr>
                                  <w:t>HƯỚNG DẪN SỬ DỤNG CMS</w:t>
                                </w:r>
                              </w:p>
                            </w:sdtContent>
                          </w:sdt>
                          <w:bookmarkEnd w:id="0" w:displacedByCustomXml="prev"/>
                          <w:p w14:paraId="6FB4E470" w14:textId="77777777" w:rsidR="00574A34" w:rsidRPr="00E612FD" w:rsidRDefault="00574A34" w:rsidP="00574A34">
                            <w:pPr>
                              <w:pStyle w:val="NoSpacing"/>
                              <w:pBdr>
                                <w:top w:val="single" w:sz="6" w:space="6" w:color="4F81BD"/>
                                <w:bottom w:val="single" w:sz="6" w:space="6" w:color="4F81BD"/>
                              </w:pBdr>
                              <w:ind w:left="709" w:right="534"/>
                              <w:jc w:val="center"/>
                              <w:rPr>
                                <w:b/>
                                <w:caps/>
                                <w:color w:val="365F91" w:themeColor="accent1" w:themeShade="BF"/>
                                <w:sz w:val="40"/>
                                <w:szCs w:val="40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caps/>
                                <w:color w:val="365F91" w:themeColor="accent1" w:themeShade="BF"/>
                                <w:sz w:val="40"/>
                                <w:szCs w:val="40"/>
                              </w:rPr>
                              <w:t>DỊCH VỤ XXX</w:t>
                            </w:r>
                          </w:p>
                          <w:p w14:paraId="09AC9699" w14:textId="77777777" w:rsidR="00574A34" w:rsidRPr="0028063B" w:rsidRDefault="00574A34" w:rsidP="00574A34">
                            <w:pPr>
                              <w:pStyle w:val="NoSpacing"/>
                              <w:spacing w:before="480"/>
                              <w:jc w:val="center"/>
                              <w:rPr>
                                <w:color w:val="4F81BD"/>
                              </w:rPr>
                            </w:pPr>
                          </w:p>
                          <w:p w14:paraId="3D1A3370" w14:textId="77777777" w:rsidR="00574A34" w:rsidRDefault="00574A34" w:rsidP="00574A34">
                            <w:pPr>
                              <w:jc w:val="center"/>
                              <w:rPr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14:paraId="313430F2" w14:textId="77777777" w:rsidR="00574A34" w:rsidRDefault="00574A34" w:rsidP="00574A34">
                            <w:pPr>
                              <w:jc w:val="center"/>
                            </w:pPr>
                          </w:p>
                          <w:p w14:paraId="3A4684EA" w14:textId="77777777" w:rsidR="00574A34" w:rsidRDefault="00574A34" w:rsidP="00574A34">
                            <w:pPr>
                              <w:jc w:val="center"/>
                            </w:pPr>
                          </w:p>
                          <w:p w14:paraId="3E65C60C" w14:textId="77777777" w:rsidR="00574A34" w:rsidRDefault="00574A34" w:rsidP="00574A34">
                            <w:pPr>
                              <w:jc w:val="center"/>
                            </w:pPr>
                          </w:p>
                          <w:tbl>
                            <w:tblPr>
                              <w:tblW w:w="10230" w:type="dxa"/>
                              <w:jc w:val="center"/>
                              <w:tblLook w:val="01E0" w:firstRow="1" w:lastRow="1" w:firstColumn="1" w:lastColumn="1" w:noHBand="0" w:noVBand="0"/>
                            </w:tblPr>
                            <w:tblGrid>
                              <w:gridCol w:w="5143"/>
                              <w:gridCol w:w="5087"/>
                            </w:tblGrid>
                            <w:tr w:rsidR="00574A34" w:rsidRPr="00665791" w14:paraId="659AFDBC" w14:textId="77777777" w:rsidTr="00210D78">
                              <w:trPr>
                                <w:trHeight w:val="277"/>
                                <w:jc w:val="center"/>
                              </w:trPr>
                              <w:tc>
                                <w:tcPr>
                                  <w:tcW w:w="5143" w:type="dxa"/>
                                </w:tcPr>
                                <w:p w14:paraId="616B874F" w14:textId="77777777" w:rsidR="00574A34" w:rsidRPr="00665791" w:rsidRDefault="00574A34" w:rsidP="00210D78">
                                  <w:pPr>
                                    <w:jc w:val="center"/>
                                    <w:rPr>
                                      <w:b/>
                                      <w:szCs w:val="28"/>
                                    </w:rPr>
                                  </w:pPr>
                                  <w:r w:rsidRPr="00665791">
                                    <w:rPr>
                                      <w:b/>
                                      <w:szCs w:val="28"/>
                                    </w:rPr>
                                    <w:t>ĐẠI DIỆN KỸ THUẬT</w:t>
                                  </w:r>
                                </w:p>
                                <w:p w14:paraId="7532D071" w14:textId="77777777" w:rsidR="00574A34" w:rsidRPr="00665791" w:rsidRDefault="00574A34" w:rsidP="00210D78">
                                  <w:pPr>
                                    <w:jc w:val="center"/>
                                    <w:rPr>
                                      <w:b/>
                                      <w:szCs w:val="28"/>
                                    </w:rPr>
                                  </w:pPr>
                                  <w:r w:rsidRPr="00665791">
                                    <w:rPr>
                                      <w:b/>
                                      <w:szCs w:val="28"/>
                                    </w:rPr>
                                    <w:t>VNPT MEDIA</w:t>
                                  </w:r>
                                </w:p>
                              </w:tc>
                              <w:tc>
                                <w:tcPr>
                                  <w:tcW w:w="5087" w:type="dxa"/>
                                </w:tcPr>
                                <w:p w14:paraId="39736AB9" w14:textId="77777777" w:rsidR="00574A34" w:rsidRPr="00665791" w:rsidRDefault="00574A34" w:rsidP="00210D78">
                                  <w:pPr>
                                    <w:jc w:val="center"/>
                                    <w:rPr>
                                      <w:b/>
                                      <w:szCs w:val="28"/>
                                    </w:rPr>
                                  </w:pPr>
                                  <w:r w:rsidRPr="00665791">
                                    <w:rPr>
                                      <w:b/>
                                      <w:szCs w:val="28"/>
                                    </w:rPr>
                                    <w:t>ĐẠI DIỆN KỸ THUẬT</w:t>
                                  </w:r>
                                </w:p>
                                <w:p w14:paraId="1BD215CC" w14:textId="77777777" w:rsidR="00574A34" w:rsidRPr="00985118" w:rsidRDefault="00574A34" w:rsidP="00985118">
                                  <w:pPr>
                                    <w:jc w:val="center"/>
                                    <w:rPr>
                                      <w:b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Cs w:val="28"/>
                                    </w:rPr>
                                    <w:t>VNPT-MEDIA SOFTWARE</w:t>
                                  </w:r>
                                </w:p>
                              </w:tc>
                            </w:tr>
                            <w:tr w:rsidR="00574A34" w:rsidRPr="00665791" w14:paraId="4AE9CAD2" w14:textId="77777777" w:rsidTr="00210D78">
                              <w:trPr>
                                <w:trHeight w:val="782"/>
                                <w:jc w:val="center"/>
                              </w:trPr>
                              <w:tc>
                                <w:tcPr>
                                  <w:tcW w:w="5143" w:type="dxa"/>
                                </w:tcPr>
                                <w:p w14:paraId="06051235" w14:textId="77777777" w:rsidR="00574A34" w:rsidRPr="00665791" w:rsidRDefault="00574A34" w:rsidP="00210D78">
                                  <w:pPr>
                                    <w:jc w:val="center"/>
                                    <w:rPr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0B9826DE" w14:textId="77777777" w:rsidR="00574A34" w:rsidRPr="00665791" w:rsidRDefault="00574A34" w:rsidP="00210D78">
                                  <w:pPr>
                                    <w:jc w:val="center"/>
                                    <w:rPr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6717BB2F" w14:textId="77777777" w:rsidR="00574A34" w:rsidRPr="00665791" w:rsidRDefault="00574A34" w:rsidP="00210D78">
                                  <w:pPr>
                                    <w:jc w:val="center"/>
                                    <w:rPr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1474DE2E" w14:textId="77777777" w:rsidR="00574A34" w:rsidRPr="00665791" w:rsidRDefault="00574A34" w:rsidP="00210D78">
                                  <w:pPr>
                                    <w:jc w:val="center"/>
                                    <w:rPr>
                                      <w:b/>
                                      <w:szCs w:val="28"/>
                                    </w:rPr>
                                  </w:pPr>
                                  <w:r w:rsidRPr="00665791">
                                    <w:rPr>
                                      <w:b/>
                                      <w:szCs w:val="28"/>
                                    </w:rPr>
                                    <w:t>Ngô Nhật Anh</w:t>
                                  </w:r>
                                  <w:r>
                                    <w:rPr>
                                      <w:b/>
                                      <w:szCs w:val="28"/>
                                    </w:rPr>
                                    <w:t xml:space="preserve">          Phạm Văn Thắng</w:t>
                                  </w:r>
                                </w:p>
                              </w:tc>
                              <w:tc>
                                <w:tcPr>
                                  <w:tcW w:w="5087" w:type="dxa"/>
                                </w:tcPr>
                                <w:p w14:paraId="627C57F6" w14:textId="77777777" w:rsidR="00574A34" w:rsidRPr="00665791" w:rsidRDefault="00574A34" w:rsidP="00210D78">
                                  <w:pPr>
                                    <w:jc w:val="center"/>
                                    <w:rPr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57475C9F" w14:textId="77777777" w:rsidR="00574A34" w:rsidRPr="00665791" w:rsidRDefault="00574A34" w:rsidP="00210D78">
                                  <w:pPr>
                                    <w:jc w:val="center"/>
                                    <w:rPr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67B91AF3" w14:textId="77777777" w:rsidR="00574A34" w:rsidRPr="00665791" w:rsidRDefault="00574A34" w:rsidP="00210D78">
                                  <w:pPr>
                                    <w:jc w:val="center"/>
                                    <w:rPr>
                                      <w:b/>
                                      <w:szCs w:val="28"/>
                                    </w:rPr>
                                  </w:pPr>
                                </w:p>
                                <w:p w14:paraId="434BB84A" w14:textId="77777777" w:rsidR="00574A34" w:rsidRPr="00665791" w:rsidRDefault="00574A34" w:rsidP="00210D78">
                                  <w:pPr>
                                    <w:rPr>
                                      <w:b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Cs w:val="28"/>
                                    </w:rPr>
                                    <w:t xml:space="preserve">                       Nguyễn Văn Nhật</w:t>
                                  </w:r>
                                </w:p>
                              </w:tc>
                            </w:tr>
                          </w:tbl>
                          <w:p w14:paraId="0616AF43" w14:textId="77777777" w:rsidR="00574A34" w:rsidRDefault="00574A34" w:rsidP="00574A34"/>
                          <w:p w14:paraId="2F4E5011" w14:textId="77777777" w:rsidR="0007105E" w:rsidRDefault="0007105E" w:rsidP="00574A34">
                            <w:pPr>
                              <w:jc w:val="center"/>
                              <w:rPr>
                                <w:bCs/>
                              </w:rPr>
                            </w:pPr>
                          </w:p>
                          <w:p w14:paraId="6A6274E3" w14:textId="77777777" w:rsidR="00574A34" w:rsidRPr="00647DAE" w:rsidRDefault="00574A34" w:rsidP="00574A34">
                            <w:pPr>
                              <w:jc w:val="center"/>
                              <w:rPr>
                                <w:bCs/>
                              </w:rPr>
                            </w:pPr>
                            <w:r w:rsidRPr="00647DAE">
                              <w:rPr>
                                <w:bCs/>
                              </w:rPr>
                              <w:t xml:space="preserve">Hà </w:t>
                            </w:r>
                            <w:proofErr w:type="gramStart"/>
                            <w:r w:rsidRPr="00647DAE">
                              <w:rPr>
                                <w:bCs/>
                              </w:rPr>
                              <w:t xml:space="preserve">Nội,   </w:t>
                            </w:r>
                            <w:proofErr w:type="gramEnd"/>
                            <w:r w:rsidRPr="00647DAE">
                              <w:rPr>
                                <w:bCs/>
                              </w:rPr>
                              <w:t xml:space="preserve">  ngày      tháng      năm</w:t>
                            </w:r>
                          </w:p>
                          <w:p w14:paraId="5E2B2B10" w14:textId="77777777" w:rsidR="00574A34" w:rsidRDefault="00574A34" w:rsidP="00574A34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91FF5A8" w14:textId="77777777" w:rsidR="00574A34" w:rsidRDefault="00574A34" w:rsidP="00574A34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A1FF6A4" w14:textId="77777777" w:rsidR="00574A34" w:rsidRPr="00730D62" w:rsidRDefault="00574A34" w:rsidP="00574A34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745A56D" w14:textId="77777777" w:rsidR="00574A34" w:rsidRDefault="00574A34" w:rsidP="00574A34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25E83B1D" w14:textId="77777777" w:rsidR="00574A34" w:rsidRDefault="00574A34" w:rsidP="00574A34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tbl>
                            <w:tblPr>
                              <w:tblW w:w="2168" w:type="pct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4405"/>
                            </w:tblGrid>
                            <w:tr w:rsidR="00574A34" w14:paraId="3683F5E3" w14:textId="77777777" w:rsidTr="00210D78">
                              <w:trPr>
                                <w:trHeight w:val="360"/>
                                <w:jc w:val="center"/>
                              </w:trPr>
                              <w:tc>
                                <w:tcPr>
                                  <w:tcW w:w="4500" w:type="dxa"/>
                                  <w:shd w:val="clear" w:color="auto" w:fill="auto"/>
                                  <w:vAlign w:val="center"/>
                                </w:tcPr>
                                <w:p w14:paraId="59308C51" w14:textId="77777777" w:rsidR="00574A34" w:rsidRPr="00791BCC" w:rsidRDefault="00574A34" w:rsidP="00210D7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791BCC">
                                    <w:rPr>
                                      <w:b/>
                                      <w:bCs/>
                                    </w:rPr>
                                    <w:t xml:space="preserve">Phiên bản: </w:t>
                                  </w:r>
                                  <w:r w:rsidRPr="00563261">
                                    <w:rPr>
                                      <w:b/>
                                      <w:bCs/>
                                    </w:rPr>
                                    <w:t xml:space="preserve">     </w:t>
                                  </w:r>
                                </w:p>
                              </w:tc>
                            </w:tr>
                            <w:tr w:rsidR="00574A34" w14:paraId="758F597F" w14:textId="77777777" w:rsidTr="00210D78">
                              <w:trPr>
                                <w:trHeight w:val="360"/>
                                <w:jc w:val="center"/>
                              </w:trPr>
                              <w:tc>
                                <w:tcPr>
                                  <w:tcW w:w="4500" w:type="dxa"/>
                                  <w:shd w:val="clear" w:color="auto" w:fill="auto"/>
                                  <w:vAlign w:val="center"/>
                                </w:tcPr>
                                <w:p w14:paraId="7F7CE5F8" w14:textId="77777777" w:rsidR="00574A34" w:rsidRPr="00791BCC" w:rsidRDefault="00574A34" w:rsidP="00210D7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791BCC">
                                    <w:rPr>
                                      <w:b/>
                                      <w:bCs/>
                                    </w:rPr>
                                    <w:t>Ngày xuất bản:</w:t>
                                  </w:r>
                                </w:p>
                              </w:tc>
                            </w:tr>
                            <w:tr w:rsidR="00574A34" w14:paraId="3CE74A1E" w14:textId="77777777" w:rsidTr="00210D78">
                              <w:trPr>
                                <w:trHeight w:val="244"/>
                                <w:jc w:val="center"/>
                              </w:trPr>
                              <w:tc>
                                <w:tcPr>
                                  <w:tcW w:w="4500" w:type="dxa"/>
                                  <w:shd w:val="clear" w:color="auto" w:fill="auto"/>
                                  <w:vAlign w:val="center"/>
                                </w:tcPr>
                                <w:p w14:paraId="17694776" w14:textId="77777777" w:rsidR="00574A34" w:rsidRPr="00563261" w:rsidRDefault="00574A34" w:rsidP="00210D7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63261">
                                    <w:rPr>
                                      <w:b/>
                                      <w:bCs/>
                                    </w:rPr>
                                    <w:t>Số hiệu tài liệu: VNPT-MED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IA</w:t>
                                  </w:r>
                                  <w:r w:rsidRPr="00563261">
                                    <w:rPr>
                                      <w:b/>
                                      <w:bCs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101328FC" w14:textId="77777777" w:rsidR="00574A34" w:rsidRDefault="00574A34" w:rsidP="00574A34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A17F4FB" w14:textId="77777777" w:rsidR="00574A34" w:rsidRPr="00730D62" w:rsidRDefault="00574A34" w:rsidP="00574A34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30D62">
                              <w:rPr>
                                <w:b/>
                              </w:rPr>
                              <w:t>Hà Nội, năm 20</w:t>
                            </w:r>
                            <w:r>
                              <w:rPr>
                                <w:b/>
                              </w:rPr>
                              <w:t>19</w:t>
                            </w:r>
                          </w:p>
                          <w:p w14:paraId="141E2C2F" w14:textId="77777777" w:rsidR="00574A34" w:rsidRDefault="00574A34" w:rsidP="00574A34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296C8" id="Rectangle 4" o:spid="_x0000_s1026" style="position:absolute;margin-left:-31.5pt;margin-top:-27.75pt;width:527.65pt;height:734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" strokeweight="6pt">
                <v:stroke linestyle="thickBetweenThin"/>
                <v:textbox>
                  <w:txbxContent>
                    <w:p w14:paraId="6171134E" w14:textId="77777777" w:rsidR="00574A34" w:rsidRDefault="00574A34" w:rsidP="00574A34"/>
                    <w:tbl>
                      <w:tblPr>
                        <w:tblW w:w="0" w:type="auto"/>
                        <w:tblInd w:w="392" w:type="dxa"/>
                        <w:tblLook w:val="04A0" w:firstRow="1" w:lastRow="0" w:firstColumn="1" w:lastColumn="0" w:noHBand="0" w:noVBand="1"/>
                      </w:tblPr>
                      <w:tblGrid>
                        <w:gridCol w:w="4700"/>
                        <w:gridCol w:w="5068"/>
                      </w:tblGrid>
                      <w:tr w:rsidR="00574A34" w14:paraId="0399B270" w14:textId="77777777" w:rsidTr="00210D78">
                        <w:tc>
                          <w:tcPr>
                            <w:tcW w:w="4982" w:type="dxa"/>
                            <w:shd w:val="clear" w:color="auto" w:fill="auto"/>
                          </w:tcPr>
                          <w:p w14:paraId="49FE8435" w14:textId="77777777" w:rsidR="00574A34" w:rsidRPr="005D0E16" w:rsidRDefault="00574A34" w:rsidP="00210D7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5374" w:type="dxa"/>
                            <w:shd w:val="clear" w:color="auto" w:fill="auto"/>
                            <w:vAlign w:val="center"/>
                          </w:tcPr>
                          <w:p w14:paraId="4422BC2C" w14:textId="77777777" w:rsidR="00574A34" w:rsidRPr="005D0E16" w:rsidRDefault="00574A34" w:rsidP="00210D7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3A5F2CFB" w14:textId="77777777" w:rsidR="00574A34" w:rsidRDefault="00574A34" w:rsidP="00574A34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704D7F29" w14:textId="77777777" w:rsidR="00574A34" w:rsidRDefault="00574A34" w:rsidP="00574A34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tbl>
                      <w:tblPr>
                        <w:tblW w:w="10490" w:type="dxa"/>
                        <w:tblInd w:w="-601" w:type="dxa"/>
                        <w:tblBorders>
                          <w:insideH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761"/>
                        <w:gridCol w:w="3268"/>
                        <w:gridCol w:w="3461"/>
                      </w:tblGrid>
                      <w:tr w:rsidR="00574A34" w:rsidRPr="00D42832" w14:paraId="1E5EEA60" w14:textId="77777777" w:rsidTr="00210D78">
                        <w:tc>
                          <w:tcPr>
                            <w:tcW w:w="4170" w:type="dxa"/>
                            <w:vAlign w:val="center"/>
                          </w:tcPr>
                          <w:p w14:paraId="681429E6" w14:textId="77777777" w:rsidR="00574A34" w:rsidRPr="00D42832" w:rsidRDefault="00574A34" w:rsidP="00210D78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2484" w:type="dxa"/>
                          </w:tcPr>
                          <w:p w14:paraId="68984CDF" w14:textId="77777777" w:rsidR="00574A34" w:rsidRPr="00D42832" w:rsidRDefault="00574A34" w:rsidP="00210D78">
                            <w:r w:rsidRPr="00AE06EF">
                              <w:rPr>
                                <w:noProof/>
                              </w:rPr>
                              <w:drawing>
                                <wp:inline distT="0" distB="0" distL="0" distR="0" wp14:anchorId="76E376E7" wp14:editId="0F556558">
                                  <wp:extent cx="1938020" cy="1433195"/>
                                  <wp:effectExtent l="0" t="0" r="0" b="0"/>
                                  <wp:docPr id="224" name="Picture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8020" cy="14331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836" w:type="dxa"/>
                            <w:vAlign w:val="center"/>
                          </w:tcPr>
                          <w:p w14:paraId="35C9EB91" w14:textId="77777777" w:rsidR="00574A34" w:rsidRPr="00D42832" w:rsidRDefault="00574A34" w:rsidP="00210D78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3A523067" w14:textId="77777777" w:rsidR="00574A34" w:rsidRPr="0028063B" w:rsidRDefault="00574A34" w:rsidP="00574A34">
                      <w:pPr>
                        <w:pStyle w:val="NoSpacing"/>
                        <w:spacing w:before="1540" w:after="240"/>
                        <w:jc w:val="center"/>
                        <w:rPr>
                          <w:color w:val="4F81BD"/>
                        </w:rPr>
                      </w:pPr>
                    </w:p>
                    <w:bookmarkStart w:id="1" w:name="_Toc44922913" w:displacedByCustomXml="next"/>
                    <w:sdt>
                      <w:sdtPr>
                        <w:rPr>
                          <w:color w:val="0062AA"/>
                        </w:rPr>
                        <w:alias w:val="Title"/>
                        <w:id w:val="-1542822995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14:paraId="7E17BCDA" w14:textId="77777777" w:rsidR="00574A34" w:rsidRDefault="00574A34" w:rsidP="00574A34">
                          <w:pPr>
                            <w:pStyle w:val="Title"/>
                          </w:pPr>
                          <w:r>
                            <w:rPr>
                              <w:color w:val="0062AA"/>
                            </w:rPr>
                            <w:t>HƯỚNG DẪN SỬ DỤNG CMS</w:t>
                          </w:r>
                        </w:p>
                      </w:sdtContent>
                    </w:sdt>
                    <w:bookmarkEnd w:id="1" w:displacedByCustomXml="prev"/>
                    <w:p w14:paraId="6FB4E470" w14:textId="77777777" w:rsidR="00574A34" w:rsidRPr="00E612FD" w:rsidRDefault="00574A34" w:rsidP="00574A34">
                      <w:pPr>
                        <w:pStyle w:val="NoSpacing"/>
                        <w:pBdr>
                          <w:top w:val="single" w:sz="6" w:space="6" w:color="4F81BD"/>
                          <w:bottom w:val="single" w:sz="6" w:space="6" w:color="4F81BD"/>
                        </w:pBdr>
                        <w:ind w:left="709" w:right="534"/>
                        <w:jc w:val="center"/>
                        <w:rPr>
                          <w:b/>
                          <w:caps/>
                          <w:color w:val="365F91" w:themeColor="accent1" w:themeShade="BF"/>
                          <w:sz w:val="40"/>
                          <w:szCs w:val="40"/>
                          <w:lang w:val="vi-VN"/>
                        </w:rPr>
                      </w:pPr>
                      <w:r>
                        <w:rPr>
                          <w:b/>
                          <w:caps/>
                          <w:color w:val="365F91" w:themeColor="accent1" w:themeShade="BF"/>
                          <w:sz w:val="40"/>
                          <w:szCs w:val="40"/>
                        </w:rPr>
                        <w:t>DỊCH VỤ XXX</w:t>
                      </w:r>
                    </w:p>
                    <w:p w14:paraId="09AC9699" w14:textId="77777777" w:rsidR="00574A34" w:rsidRPr="0028063B" w:rsidRDefault="00574A34" w:rsidP="00574A34">
                      <w:pPr>
                        <w:pStyle w:val="NoSpacing"/>
                        <w:spacing w:before="480"/>
                        <w:jc w:val="center"/>
                        <w:rPr>
                          <w:color w:val="4F81BD"/>
                        </w:rPr>
                      </w:pPr>
                    </w:p>
                    <w:p w14:paraId="3D1A3370" w14:textId="77777777" w:rsidR="00574A34" w:rsidRDefault="00574A34" w:rsidP="00574A34">
                      <w:pPr>
                        <w:jc w:val="center"/>
                        <w:rPr>
                          <w:b/>
                          <w:bCs/>
                          <w:sz w:val="8"/>
                          <w:szCs w:val="8"/>
                        </w:rPr>
                      </w:pPr>
                    </w:p>
                    <w:p w14:paraId="313430F2" w14:textId="77777777" w:rsidR="00574A34" w:rsidRDefault="00574A34" w:rsidP="00574A34">
                      <w:pPr>
                        <w:jc w:val="center"/>
                      </w:pPr>
                    </w:p>
                    <w:p w14:paraId="3A4684EA" w14:textId="77777777" w:rsidR="00574A34" w:rsidRDefault="00574A34" w:rsidP="00574A34">
                      <w:pPr>
                        <w:jc w:val="center"/>
                      </w:pPr>
                    </w:p>
                    <w:p w14:paraId="3E65C60C" w14:textId="77777777" w:rsidR="00574A34" w:rsidRDefault="00574A34" w:rsidP="00574A34">
                      <w:pPr>
                        <w:jc w:val="center"/>
                      </w:pPr>
                    </w:p>
                    <w:tbl>
                      <w:tblPr>
                        <w:tblW w:w="10230" w:type="dxa"/>
                        <w:jc w:val="center"/>
                        <w:tblLook w:val="01E0" w:firstRow="1" w:lastRow="1" w:firstColumn="1" w:lastColumn="1" w:noHBand="0" w:noVBand="0"/>
                      </w:tblPr>
                      <w:tblGrid>
                        <w:gridCol w:w="5143"/>
                        <w:gridCol w:w="5087"/>
                      </w:tblGrid>
                      <w:tr w:rsidR="00574A34" w:rsidRPr="00665791" w14:paraId="659AFDBC" w14:textId="77777777" w:rsidTr="00210D78">
                        <w:trPr>
                          <w:trHeight w:val="277"/>
                          <w:jc w:val="center"/>
                        </w:trPr>
                        <w:tc>
                          <w:tcPr>
                            <w:tcW w:w="5143" w:type="dxa"/>
                          </w:tcPr>
                          <w:p w14:paraId="616B874F" w14:textId="77777777" w:rsidR="00574A34" w:rsidRPr="00665791" w:rsidRDefault="00574A34" w:rsidP="00210D78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  <w:r w:rsidRPr="00665791">
                              <w:rPr>
                                <w:b/>
                                <w:szCs w:val="28"/>
                              </w:rPr>
                              <w:t>ĐẠI DIỆN KỸ THUẬT</w:t>
                            </w:r>
                          </w:p>
                          <w:p w14:paraId="7532D071" w14:textId="77777777" w:rsidR="00574A34" w:rsidRPr="00665791" w:rsidRDefault="00574A34" w:rsidP="00210D78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  <w:r w:rsidRPr="00665791">
                              <w:rPr>
                                <w:b/>
                                <w:szCs w:val="28"/>
                              </w:rPr>
                              <w:t>VNPT MEDIA</w:t>
                            </w:r>
                          </w:p>
                        </w:tc>
                        <w:tc>
                          <w:tcPr>
                            <w:tcW w:w="5087" w:type="dxa"/>
                          </w:tcPr>
                          <w:p w14:paraId="39736AB9" w14:textId="77777777" w:rsidR="00574A34" w:rsidRPr="00665791" w:rsidRDefault="00574A34" w:rsidP="00210D78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  <w:r w:rsidRPr="00665791">
                              <w:rPr>
                                <w:b/>
                                <w:szCs w:val="28"/>
                              </w:rPr>
                              <w:t>ĐẠI DIỆN KỸ THUẬT</w:t>
                            </w:r>
                          </w:p>
                          <w:p w14:paraId="1BD215CC" w14:textId="77777777" w:rsidR="00574A34" w:rsidRPr="00985118" w:rsidRDefault="00574A34" w:rsidP="00985118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Cs w:val="28"/>
                              </w:rPr>
                              <w:t>VNPT-MEDIA SOFTWARE</w:t>
                            </w:r>
                          </w:p>
                        </w:tc>
                      </w:tr>
                      <w:tr w:rsidR="00574A34" w:rsidRPr="00665791" w14:paraId="4AE9CAD2" w14:textId="77777777" w:rsidTr="00210D78">
                        <w:trPr>
                          <w:trHeight w:val="782"/>
                          <w:jc w:val="center"/>
                        </w:trPr>
                        <w:tc>
                          <w:tcPr>
                            <w:tcW w:w="5143" w:type="dxa"/>
                          </w:tcPr>
                          <w:p w14:paraId="06051235" w14:textId="77777777" w:rsidR="00574A34" w:rsidRPr="00665791" w:rsidRDefault="00574A34" w:rsidP="00210D78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</w:p>
                          <w:p w14:paraId="0B9826DE" w14:textId="77777777" w:rsidR="00574A34" w:rsidRPr="00665791" w:rsidRDefault="00574A34" w:rsidP="00210D78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</w:p>
                          <w:p w14:paraId="6717BB2F" w14:textId="77777777" w:rsidR="00574A34" w:rsidRPr="00665791" w:rsidRDefault="00574A34" w:rsidP="00210D78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</w:p>
                          <w:p w14:paraId="1474DE2E" w14:textId="77777777" w:rsidR="00574A34" w:rsidRPr="00665791" w:rsidRDefault="00574A34" w:rsidP="00210D78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  <w:r w:rsidRPr="00665791">
                              <w:rPr>
                                <w:b/>
                                <w:szCs w:val="28"/>
                              </w:rPr>
                              <w:t>Ngô Nhật Anh</w:t>
                            </w:r>
                            <w:r>
                              <w:rPr>
                                <w:b/>
                                <w:szCs w:val="28"/>
                              </w:rPr>
                              <w:t xml:space="preserve">          Phạm Văn Thắng</w:t>
                            </w:r>
                          </w:p>
                        </w:tc>
                        <w:tc>
                          <w:tcPr>
                            <w:tcW w:w="5087" w:type="dxa"/>
                          </w:tcPr>
                          <w:p w14:paraId="627C57F6" w14:textId="77777777" w:rsidR="00574A34" w:rsidRPr="00665791" w:rsidRDefault="00574A34" w:rsidP="00210D78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</w:p>
                          <w:p w14:paraId="57475C9F" w14:textId="77777777" w:rsidR="00574A34" w:rsidRPr="00665791" w:rsidRDefault="00574A34" w:rsidP="00210D78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</w:p>
                          <w:p w14:paraId="67B91AF3" w14:textId="77777777" w:rsidR="00574A34" w:rsidRPr="00665791" w:rsidRDefault="00574A34" w:rsidP="00210D78">
                            <w:pPr>
                              <w:jc w:val="center"/>
                              <w:rPr>
                                <w:b/>
                                <w:szCs w:val="28"/>
                              </w:rPr>
                            </w:pPr>
                          </w:p>
                          <w:p w14:paraId="434BB84A" w14:textId="77777777" w:rsidR="00574A34" w:rsidRPr="00665791" w:rsidRDefault="00574A34" w:rsidP="00210D78">
                            <w:pPr>
                              <w:rPr>
                                <w:b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Cs w:val="28"/>
                              </w:rPr>
                              <w:t xml:space="preserve">                       Nguyễn Văn Nhật</w:t>
                            </w:r>
                          </w:p>
                        </w:tc>
                      </w:tr>
                    </w:tbl>
                    <w:p w14:paraId="0616AF43" w14:textId="77777777" w:rsidR="00574A34" w:rsidRDefault="00574A34" w:rsidP="00574A34"/>
                    <w:p w14:paraId="2F4E5011" w14:textId="77777777" w:rsidR="0007105E" w:rsidRDefault="0007105E" w:rsidP="00574A34">
                      <w:pPr>
                        <w:jc w:val="center"/>
                        <w:rPr>
                          <w:bCs/>
                        </w:rPr>
                      </w:pPr>
                    </w:p>
                    <w:p w14:paraId="6A6274E3" w14:textId="77777777" w:rsidR="00574A34" w:rsidRPr="00647DAE" w:rsidRDefault="00574A34" w:rsidP="00574A34">
                      <w:pPr>
                        <w:jc w:val="center"/>
                        <w:rPr>
                          <w:bCs/>
                        </w:rPr>
                      </w:pPr>
                      <w:r w:rsidRPr="00647DAE">
                        <w:rPr>
                          <w:bCs/>
                        </w:rPr>
                        <w:t xml:space="preserve">Hà </w:t>
                      </w:r>
                      <w:proofErr w:type="gramStart"/>
                      <w:r w:rsidRPr="00647DAE">
                        <w:rPr>
                          <w:bCs/>
                        </w:rPr>
                        <w:t xml:space="preserve">Nội,   </w:t>
                      </w:r>
                      <w:proofErr w:type="gramEnd"/>
                      <w:r w:rsidRPr="00647DAE">
                        <w:rPr>
                          <w:bCs/>
                        </w:rPr>
                        <w:t xml:space="preserve">  ngày      tháng      năm</w:t>
                      </w:r>
                    </w:p>
                    <w:p w14:paraId="5E2B2B10" w14:textId="77777777" w:rsidR="00574A34" w:rsidRDefault="00574A34" w:rsidP="00574A34">
                      <w:pPr>
                        <w:jc w:val="center"/>
                        <w:rPr>
                          <w:b/>
                        </w:rPr>
                      </w:pPr>
                    </w:p>
                    <w:p w14:paraId="391FF5A8" w14:textId="77777777" w:rsidR="00574A34" w:rsidRDefault="00574A34" w:rsidP="00574A34">
                      <w:pPr>
                        <w:jc w:val="center"/>
                        <w:rPr>
                          <w:b/>
                        </w:rPr>
                      </w:pPr>
                    </w:p>
                    <w:p w14:paraId="1A1FF6A4" w14:textId="77777777" w:rsidR="00574A34" w:rsidRPr="00730D62" w:rsidRDefault="00574A34" w:rsidP="00574A34">
                      <w:pPr>
                        <w:jc w:val="center"/>
                        <w:rPr>
                          <w:b/>
                        </w:rPr>
                      </w:pPr>
                    </w:p>
                    <w:p w14:paraId="5745A56D" w14:textId="77777777" w:rsidR="00574A34" w:rsidRDefault="00574A34" w:rsidP="00574A34">
                      <w:pPr>
                        <w:jc w:val="center"/>
                        <w:rPr>
                          <w:b/>
                        </w:rPr>
                      </w:pPr>
                    </w:p>
                    <w:p w14:paraId="25E83B1D" w14:textId="77777777" w:rsidR="00574A34" w:rsidRDefault="00574A34" w:rsidP="00574A34">
                      <w:pPr>
                        <w:jc w:val="center"/>
                        <w:rPr>
                          <w:b/>
                        </w:rPr>
                      </w:pPr>
                    </w:p>
                    <w:tbl>
                      <w:tblPr>
                        <w:tblW w:w="2168" w:type="pct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4405"/>
                      </w:tblGrid>
                      <w:tr w:rsidR="00574A34" w14:paraId="3683F5E3" w14:textId="77777777" w:rsidTr="00210D78">
                        <w:trPr>
                          <w:trHeight w:val="360"/>
                          <w:jc w:val="center"/>
                        </w:trPr>
                        <w:tc>
                          <w:tcPr>
                            <w:tcW w:w="4500" w:type="dxa"/>
                            <w:shd w:val="clear" w:color="auto" w:fill="auto"/>
                            <w:vAlign w:val="center"/>
                          </w:tcPr>
                          <w:p w14:paraId="59308C51" w14:textId="77777777" w:rsidR="00574A34" w:rsidRPr="00791BCC" w:rsidRDefault="00574A34" w:rsidP="00210D7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91BCC">
                              <w:rPr>
                                <w:b/>
                                <w:bCs/>
                              </w:rPr>
                              <w:t xml:space="preserve">Phiên bản: </w:t>
                            </w:r>
                            <w:r w:rsidRPr="00563261">
                              <w:rPr>
                                <w:b/>
                                <w:bCs/>
                              </w:rPr>
                              <w:t xml:space="preserve">     </w:t>
                            </w:r>
                          </w:p>
                        </w:tc>
                      </w:tr>
                      <w:tr w:rsidR="00574A34" w14:paraId="758F597F" w14:textId="77777777" w:rsidTr="00210D78">
                        <w:trPr>
                          <w:trHeight w:val="360"/>
                          <w:jc w:val="center"/>
                        </w:trPr>
                        <w:tc>
                          <w:tcPr>
                            <w:tcW w:w="4500" w:type="dxa"/>
                            <w:shd w:val="clear" w:color="auto" w:fill="auto"/>
                            <w:vAlign w:val="center"/>
                          </w:tcPr>
                          <w:p w14:paraId="7F7CE5F8" w14:textId="77777777" w:rsidR="00574A34" w:rsidRPr="00791BCC" w:rsidRDefault="00574A34" w:rsidP="00210D7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91BCC">
                              <w:rPr>
                                <w:b/>
                                <w:bCs/>
                              </w:rPr>
                              <w:t>Ngày xuất bản:</w:t>
                            </w:r>
                          </w:p>
                        </w:tc>
                      </w:tr>
                      <w:tr w:rsidR="00574A34" w14:paraId="3CE74A1E" w14:textId="77777777" w:rsidTr="00210D78">
                        <w:trPr>
                          <w:trHeight w:val="244"/>
                          <w:jc w:val="center"/>
                        </w:trPr>
                        <w:tc>
                          <w:tcPr>
                            <w:tcW w:w="4500" w:type="dxa"/>
                            <w:shd w:val="clear" w:color="auto" w:fill="auto"/>
                            <w:vAlign w:val="center"/>
                          </w:tcPr>
                          <w:p w14:paraId="17694776" w14:textId="77777777" w:rsidR="00574A34" w:rsidRPr="00563261" w:rsidRDefault="00574A34" w:rsidP="00210D7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63261">
                              <w:rPr>
                                <w:b/>
                                <w:bCs/>
                              </w:rPr>
                              <w:t>Số hiệu tài liệu: VNPT-MED</w:t>
                            </w:r>
                            <w:r>
                              <w:rPr>
                                <w:b/>
                                <w:bCs/>
                              </w:rPr>
                              <w:t>IA</w:t>
                            </w:r>
                            <w:r w:rsidRPr="00563261">
                              <w:rPr>
                                <w:b/>
                                <w:bCs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101328FC" w14:textId="77777777" w:rsidR="00574A34" w:rsidRDefault="00574A34" w:rsidP="00574A34">
                      <w:pPr>
                        <w:jc w:val="center"/>
                        <w:rPr>
                          <w:b/>
                        </w:rPr>
                      </w:pPr>
                    </w:p>
                    <w:p w14:paraId="4A17F4FB" w14:textId="77777777" w:rsidR="00574A34" w:rsidRPr="00730D62" w:rsidRDefault="00574A34" w:rsidP="00574A34">
                      <w:pPr>
                        <w:jc w:val="center"/>
                        <w:rPr>
                          <w:b/>
                        </w:rPr>
                      </w:pPr>
                      <w:r w:rsidRPr="00730D62">
                        <w:rPr>
                          <w:b/>
                        </w:rPr>
                        <w:t>Hà Nội, năm 20</w:t>
                      </w:r>
                      <w:r>
                        <w:rPr>
                          <w:b/>
                        </w:rPr>
                        <w:t>19</w:t>
                      </w:r>
                    </w:p>
                    <w:p w14:paraId="141E2C2F" w14:textId="77777777" w:rsidR="00574A34" w:rsidRDefault="00574A34" w:rsidP="00574A34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2AA2D0" w14:textId="77777777" w:rsidR="00743969" w:rsidRDefault="0067289B">
      <w:pPr>
        <w:pageBreakBefore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961725" wp14:editId="7F02A647">
                <wp:simplePos x="0" y="0"/>
                <wp:positionH relativeFrom="column">
                  <wp:posOffset>0</wp:posOffset>
                </wp:positionH>
                <wp:positionV relativeFrom="paragraph">
                  <wp:posOffset>9587865</wp:posOffset>
                </wp:positionV>
                <wp:extent cx="5758815" cy="188595"/>
                <wp:effectExtent l="0" t="0" r="0" b="0"/>
                <wp:wrapSquare wrapText="bothSides"/>
                <wp:docPr id="2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815" cy="1885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bodyPr wrap="non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5B83E7AD" id="Frame1" o:spid="_x0000_s1026" style="position:absolute;margin-left:0;margin-top:754.95pt;width:453.45pt;height:14.8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" filled="f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2390" distB="72390" distL="72390" distR="72390" simplePos="0" relativeHeight="251670528" behindDoc="0" locked="0" layoutInCell="1" allowOverlap="1" wp14:anchorId="23B1E8B5" wp14:editId="7B39256B">
                <wp:simplePos x="0" y="0"/>
                <wp:positionH relativeFrom="column">
                  <wp:posOffset>0</wp:posOffset>
                </wp:positionH>
                <wp:positionV relativeFrom="paragraph">
                  <wp:posOffset>9515475</wp:posOffset>
                </wp:positionV>
                <wp:extent cx="5759450" cy="189230"/>
                <wp:effectExtent l="0" t="0" r="12700" b="12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189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7E1EB8C" w14:textId="77777777" w:rsidR="00743969" w:rsidRDefault="00743969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23B1E8B5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margin-left:0;margin-top:749.25pt;width:453.5pt;height:14.9pt;z-index:251670528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" stroked="f">
                <v:textbox inset="0,0,0,0">
                  <w:txbxContent>
                    <w:p w14:paraId="47E1EB8C" w14:textId="77777777" w:rsidR="00743969" w:rsidRDefault="00743969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B4B284" w14:textId="77777777" w:rsidR="00743969" w:rsidRDefault="0067289B">
      <w:pPr>
        <w:pStyle w:val="Heading1"/>
        <w:ind w:left="425" w:hanging="425"/>
      </w:pPr>
      <w:bookmarkStart w:id="2" w:name="_Toc430594098"/>
      <w:bookmarkStart w:id="3" w:name="_Toc449590404"/>
      <w:bookmarkStart w:id="4" w:name="_Toc467152232"/>
      <w:bookmarkStart w:id="5" w:name="_Toc12979448"/>
      <w:bookmarkEnd w:id="2"/>
      <w:bookmarkEnd w:id="3"/>
      <w:r>
        <w:t>Ghi nhận sửa đổi</w:t>
      </w:r>
      <w:bookmarkEnd w:id="4"/>
      <w:bookmarkEnd w:id="5"/>
    </w:p>
    <w:p w14:paraId="7531718E" w14:textId="77777777" w:rsidR="00743969" w:rsidRDefault="0067289B">
      <w:pPr>
        <w:rPr>
          <w:sz w:val="24"/>
        </w:rPr>
      </w:pPr>
      <w:r>
        <w:t>*A - Thêm mới, M – Sửa đổi, D - Xóa</w:t>
      </w:r>
    </w:p>
    <w:tbl>
      <w:tblPr>
        <w:tblW w:w="10673" w:type="dxa"/>
        <w:tblInd w:w="-376" w:type="dxa"/>
        <w:tblLayout w:type="fixed"/>
        <w:tblCellMar>
          <w:left w:w="55" w:type="dxa"/>
          <w:right w:w="80" w:type="dxa"/>
        </w:tblCellMar>
        <w:tblLook w:val="04A0" w:firstRow="1" w:lastRow="0" w:firstColumn="1" w:lastColumn="0" w:noHBand="0" w:noVBand="1"/>
      </w:tblPr>
      <w:tblGrid>
        <w:gridCol w:w="1132"/>
        <w:gridCol w:w="2341"/>
        <w:gridCol w:w="810"/>
        <w:gridCol w:w="3330"/>
        <w:gridCol w:w="1532"/>
        <w:gridCol w:w="1528"/>
      </w:tblGrid>
      <w:tr w:rsidR="00743969" w14:paraId="6FC6A785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</w:tcPr>
          <w:p w14:paraId="04DE49B4" w14:textId="77777777" w:rsidR="00743969" w:rsidRDefault="0067289B">
            <w:pPr>
              <w:pStyle w:val="HeadingLv1"/>
            </w:pPr>
            <w:r>
              <w:rPr>
                <w:rFonts w:ascii="Times New Roman" w:hAnsi="Times New Roman" w:cs="Times New Roman"/>
                <w:i w:val="0"/>
                <w:color w:val="00000A"/>
                <w:sz w:val="24"/>
                <w:szCs w:val="24"/>
              </w:rPr>
              <w:t>Ngày áp dụng</w:t>
            </w: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</w:tcPr>
          <w:p w14:paraId="5EBE2E45" w14:textId="77777777" w:rsidR="00743969" w:rsidRDefault="0067289B">
            <w:pPr>
              <w:pStyle w:val="HeadingLv1"/>
            </w:pPr>
            <w:r>
              <w:rPr>
                <w:rFonts w:ascii="Times New Roman" w:hAnsi="Times New Roman" w:cs="Times New Roman"/>
                <w:i w:val="0"/>
                <w:color w:val="00000A"/>
                <w:sz w:val="24"/>
                <w:szCs w:val="24"/>
              </w:rPr>
              <w:t>Nội dung sửa đổi</w:t>
            </w: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</w:tcPr>
          <w:p w14:paraId="4101E987" w14:textId="77777777" w:rsidR="00743969" w:rsidRDefault="0067289B">
            <w:pPr>
              <w:pStyle w:val="HeadingLv1"/>
            </w:pPr>
            <w:r>
              <w:rPr>
                <w:rFonts w:ascii="Times New Roman" w:hAnsi="Times New Roman" w:cs="Times New Roman"/>
                <w:i w:val="0"/>
                <w:color w:val="00000A"/>
                <w:sz w:val="24"/>
                <w:szCs w:val="24"/>
              </w:rPr>
              <w:t>*A,</w:t>
            </w:r>
            <w:r>
              <w:rPr>
                <w:rFonts w:ascii="Times New Roman" w:hAnsi="Times New Roman" w:cs="Times New Roman"/>
                <w:i w:val="0"/>
                <w:color w:val="00000A"/>
                <w:sz w:val="24"/>
                <w:szCs w:val="24"/>
              </w:rPr>
              <w:br/>
              <w:t>M, D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</w:tcPr>
          <w:p w14:paraId="0168BF6E" w14:textId="77777777" w:rsidR="00743969" w:rsidRDefault="0067289B">
            <w:pPr>
              <w:pStyle w:val="HeadingLv1"/>
            </w:pPr>
            <w:r>
              <w:rPr>
                <w:rFonts w:ascii="Times New Roman" w:hAnsi="Times New Roman" w:cs="Times New Roman"/>
                <w:i w:val="0"/>
                <w:color w:val="00000A"/>
                <w:sz w:val="24"/>
                <w:szCs w:val="24"/>
              </w:rPr>
              <w:t>Miêu tả</w:t>
            </w: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</w:tcPr>
          <w:p w14:paraId="2A849B34" w14:textId="77777777" w:rsidR="00743969" w:rsidRDefault="0067289B">
            <w:pPr>
              <w:pStyle w:val="HeadingLv1"/>
            </w:pPr>
            <w:r>
              <w:rPr>
                <w:rFonts w:ascii="Times New Roman" w:hAnsi="Times New Roman" w:cs="Times New Roman"/>
                <w:i w:val="0"/>
                <w:color w:val="00000A"/>
                <w:sz w:val="24"/>
                <w:szCs w:val="24"/>
              </w:rPr>
              <w:t>Phiên bản</w:t>
            </w: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</w:tcPr>
          <w:p w14:paraId="3C42F53B" w14:textId="77777777" w:rsidR="00743969" w:rsidRDefault="0067289B">
            <w:pPr>
              <w:pStyle w:val="HeadingLv1"/>
            </w:pPr>
            <w:r>
              <w:rPr>
                <w:rFonts w:ascii="Times New Roman" w:hAnsi="Times New Roman" w:cs="Times New Roman"/>
                <w:i w:val="0"/>
                <w:color w:val="00000A"/>
                <w:sz w:val="24"/>
                <w:szCs w:val="24"/>
              </w:rPr>
              <w:t>Người cập nhật</w:t>
            </w:r>
          </w:p>
        </w:tc>
      </w:tr>
      <w:tr w:rsidR="00743969" w14:paraId="1E6C989C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3157BA0" w14:textId="77777777" w:rsidR="00743969" w:rsidRDefault="00AC67A9">
            <w:pPr>
              <w:pStyle w:val="Bang"/>
            </w:pPr>
            <w:r>
              <w:t>2</w:t>
            </w:r>
            <w:r w:rsidR="0092552E">
              <w:t>8</w:t>
            </w:r>
            <w:r w:rsidR="007A4073">
              <w:t>/</w:t>
            </w:r>
            <w:r w:rsidR="0092552E">
              <w:t>06/2019</w:t>
            </w: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A346897" w14:textId="77777777" w:rsidR="00743969" w:rsidRDefault="007A4073">
            <w:pPr>
              <w:pStyle w:val="Bang"/>
            </w:pPr>
            <w:r>
              <w:t>Tạo mớ</w:t>
            </w:r>
            <w:r w:rsidR="00C75DCC">
              <w:t>i</w:t>
            </w: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79D3CED" w14:textId="77777777" w:rsidR="00743969" w:rsidRDefault="00E918B0" w:rsidP="00E918B0">
            <w:pPr>
              <w:pStyle w:val="Bang"/>
              <w:jc w:val="center"/>
            </w:pPr>
            <w:r>
              <w:t>A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637224B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C2B7B0E" w14:textId="77777777" w:rsidR="00743969" w:rsidRDefault="0092552E">
            <w:pPr>
              <w:pStyle w:val="Bang"/>
            </w:pPr>
            <w:r>
              <w:t>1</w:t>
            </w:r>
            <w:r w:rsidR="007A4073">
              <w:t>.0</w:t>
            </w: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B1C7977" w14:textId="77777777" w:rsidR="007A4073" w:rsidRDefault="0092552E" w:rsidP="0092552E">
            <w:pPr>
              <w:pStyle w:val="Bang"/>
            </w:pPr>
            <w:r>
              <w:t>NgaTTT</w:t>
            </w:r>
          </w:p>
        </w:tc>
      </w:tr>
      <w:tr w:rsidR="00743969" w14:paraId="6E1FB784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7274BFF" w14:textId="77777777" w:rsidR="00743969" w:rsidRDefault="00C75DCC">
            <w:pPr>
              <w:pStyle w:val="Bang"/>
            </w:pPr>
            <w:r>
              <w:t>25/07/2019</w:t>
            </w: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99B5FBC" w14:textId="77777777" w:rsidR="00743969" w:rsidRDefault="00C75DCC">
            <w:pPr>
              <w:pStyle w:val="Bang"/>
            </w:pPr>
            <w:r>
              <w:t>Update các tính năng</w:t>
            </w: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8B490ED" w14:textId="77777777" w:rsidR="00743969" w:rsidRDefault="00C75DCC" w:rsidP="00C75DCC">
            <w:pPr>
              <w:pStyle w:val="Bang"/>
              <w:jc w:val="center"/>
            </w:pPr>
            <w:r>
              <w:t>M</w:t>
            </w: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228C7EF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18B14FC" w14:textId="77777777" w:rsidR="00743969" w:rsidRDefault="00C75DCC">
            <w:pPr>
              <w:pStyle w:val="Bang"/>
            </w:pPr>
            <w:r>
              <w:t>1.1</w:t>
            </w: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FB0D672" w14:textId="77777777" w:rsidR="00743969" w:rsidRDefault="00C75DCC">
            <w:pPr>
              <w:pStyle w:val="Bang"/>
            </w:pPr>
            <w:r>
              <w:t>NgaTTT</w:t>
            </w:r>
          </w:p>
        </w:tc>
      </w:tr>
      <w:tr w:rsidR="00743969" w14:paraId="264A401D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1D03691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BCA3D01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8933185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1DF9336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91F3491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D30701F" w14:textId="77777777" w:rsidR="00743969" w:rsidRDefault="00743969">
            <w:pPr>
              <w:pStyle w:val="Bang"/>
            </w:pPr>
          </w:p>
        </w:tc>
      </w:tr>
      <w:tr w:rsidR="00743969" w14:paraId="2A32F20A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98A4CC4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9AF9F79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1859524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CB731AF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AF9FBD7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33F3077" w14:textId="77777777" w:rsidR="00743969" w:rsidRDefault="00743969">
            <w:pPr>
              <w:pStyle w:val="Bang"/>
            </w:pPr>
          </w:p>
        </w:tc>
      </w:tr>
      <w:tr w:rsidR="00743969" w14:paraId="2331449E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F7C34EF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B07BAB8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2931576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FAB29EE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474760A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2E12ABC" w14:textId="77777777" w:rsidR="00743969" w:rsidRDefault="00743969">
            <w:pPr>
              <w:pStyle w:val="Bang"/>
            </w:pPr>
          </w:p>
        </w:tc>
      </w:tr>
      <w:tr w:rsidR="00743969" w14:paraId="56DD25E4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4221E77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BF7967F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45542C2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5EEBDEE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2F928CE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B9F3C67" w14:textId="77777777" w:rsidR="00743969" w:rsidRDefault="00743969">
            <w:pPr>
              <w:pStyle w:val="Bang"/>
            </w:pPr>
          </w:p>
        </w:tc>
      </w:tr>
      <w:tr w:rsidR="00743969" w14:paraId="794EFEE6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D037A02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96CAB4C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8F42CCC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A674BB3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7CFF7B5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05EA0E2" w14:textId="77777777" w:rsidR="00743969" w:rsidRDefault="00743969">
            <w:pPr>
              <w:pStyle w:val="Bang"/>
            </w:pPr>
          </w:p>
        </w:tc>
      </w:tr>
      <w:tr w:rsidR="00743969" w14:paraId="6EDD863F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695C70C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B01FD31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65AEE82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97CC36C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261EA0A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15C5960" w14:textId="77777777" w:rsidR="00743969" w:rsidRDefault="00743969">
            <w:pPr>
              <w:pStyle w:val="Bang"/>
            </w:pPr>
          </w:p>
        </w:tc>
      </w:tr>
      <w:tr w:rsidR="00743969" w14:paraId="68A243E7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3741EF0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8D3C75C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F93FD05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B5E9888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70E92F0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527F302" w14:textId="77777777" w:rsidR="00743969" w:rsidRDefault="00743969">
            <w:pPr>
              <w:pStyle w:val="Bang"/>
            </w:pPr>
          </w:p>
        </w:tc>
      </w:tr>
      <w:tr w:rsidR="00743969" w14:paraId="0A87580F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413ED41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B81A582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7B776B2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45157EB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FA69044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3F93588" w14:textId="77777777" w:rsidR="00743969" w:rsidRDefault="00743969">
            <w:pPr>
              <w:pStyle w:val="Bang"/>
            </w:pPr>
          </w:p>
        </w:tc>
      </w:tr>
      <w:tr w:rsidR="00743969" w14:paraId="1FF1B866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549ED07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016D427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6D58EE6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9D7BFE8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4EA112C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2A1B035" w14:textId="77777777" w:rsidR="00743969" w:rsidRDefault="00743969">
            <w:pPr>
              <w:pStyle w:val="Bang"/>
            </w:pPr>
          </w:p>
        </w:tc>
      </w:tr>
      <w:tr w:rsidR="00743969" w14:paraId="674C9D24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73BDE0D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EC246A7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E1D5BC5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7566C02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97A6198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6FEC808" w14:textId="77777777" w:rsidR="00743969" w:rsidRDefault="00743969">
            <w:pPr>
              <w:pStyle w:val="Bang"/>
            </w:pPr>
          </w:p>
        </w:tc>
      </w:tr>
      <w:tr w:rsidR="00743969" w14:paraId="186CBABA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1355DCD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775C2E47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6684B76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A23C204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8D6C642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2808B4D" w14:textId="77777777" w:rsidR="00743969" w:rsidRDefault="00743969">
            <w:pPr>
              <w:pStyle w:val="Bang"/>
            </w:pPr>
          </w:p>
        </w:tc>
      </w:tr>
      <w:tr w:rsidR="00743969" w14:paraId="21BCD2E3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E443C6E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ACEFDAF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1E7057B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6CA1089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0E90AE0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752E234" w14:textId="77777777" w:rsidR="00743969" w:rsidRDefault="00743969">
            <w:pPr>
              <w:pStyle w:val="Bang"/>
            </w:pPr>
          </w:p>
        </w:tc>
      </w:tr>
      <w:tr w:rsidR="00743969" w14:paraId="420FA711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3F31AD1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058A14A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33053CB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00B90A0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6B83858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456693A" w14:textId="77777777" w:rsidR="00743969" w:rsidRDefault="00743969">
            <w:pPr>
              <w:pStyle w:val="Bang"/>
            </w:pPr>
          </w:p>
        </w:tc>
      </w:tr>
      <w:tr w:rsidR="00743969" w14:paraId="4F69A4F6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D891E93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066E0B8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5C7BB4D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A694541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3927EA4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61143FA" w14:textId="77777777" w:rsidR="00743969" w:rsidRDefault="00743969">
            <w:pPr>
              <w:pStyle w:val="Bang"/>
            </w:pPr>
          </w:p>
        </w:tc>
      </w:tr>
      <w:tr w:rsidR="00743969" w14:paraId="4FA3C409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2EA54B9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2C11181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3C9429B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B0CE563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8C8DFD5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D3FB231" w14:textId="77777777" w:rsidR="00743969" w:rsidRDefault="00743969">
            <w:pPr>
              <w:pStyle w:val="Bang"/>
            </w:pPr>
          </w:p>
        </w:tc>
      </w:tr>
      <w:tr w:rsidR="00743969" w14:paraId="2CDF0715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8A47CFD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95BC915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13DF5EF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1109A5C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4FE684E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EF44A9B" w14:textId="77777777" w:rsidR="00743969" w:rsidRDefault="00743969">
            <w:pPr>
              <w:pStyle w:val="Bang"/>
            </w:pPr>
          </w:p>
        </w:tc>
      </w:tr>
      <w:tr w:rsidR="00743969" w14:paraId="329FAF8D" w14:textId="77777777">
        <w:tc>
          <w:tcPr>
            <w:tcW w:w="11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31F8454" w14:textId="77777777" w:rsidR="00743969" w:rsidRDefault="00743969">
            <w:pPr>
              <w:pStyle w:val="Bang"/>
            </w:pPr>
          </w:p>
        </w:tc>
        <w:tc>
          <w:tcPr>
            <w:tcW w:w="23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B2439DE" w14:textId="77777777" w:rsidR="00743969" w:rsidRDefault="00743969">
            <w:pPr>
              <w:pStyle w:val="Bang"/>
            </w:pPr>
          </w:p>
        </w:tc>
        <w:tc>
          <w:tcPr>
            <w:tcW w:w="8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7CCF20F" w14:textId="77777777" w:rsidR="00743969" w:rsidRDefault="00743969">
            <w:pPr>
              <w:pStyle w:val="Bang"/>
            </w:pPr>
          </w:p>
        </w:tc>
        <w:tc>
          <w:tcPr>
            <w:tcW w:w="33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C6F1652" w14:textId="77777777" w:rsidR="00743969" w:rsidRDefault="00743969">
            <w:pPr>
              <w:pStyle w:val="Bang"/>
            </w:pPr>
          </w:p>
        </w:tc>
        <w:tc>
          <w:tcPr>
            <w:tcW w:w="153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CB81EB6" w14:textId="77777777" w:rsidR="00743969" w:rsidRDefault="00743969">
            <w:pPr>
              <w:pStyle w:val="Bang"/>
            </w:pPr>
          </w:p>
        </w:tc>
        <w:tc>
          <w:tcPr>
            <w:tcW w:w="152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E7ED435" w14:textId="77777777" w:rsidR="00743969" w:rsidRDefault="00743969">
            <w:pPr>
              <w:pStyle w:val="Bang"/>
            </w:pPr>
          </w:p>
        </w:tc>
      </w:tr>
    </w:tbl>
    <w:p w14:paraId="331E73D7" w14:textId="77777777" w:rsidR="00743969" w:rsidRDefault="00743969">
      <w:pPr>
        <w:spacing w:after="0"/>
        <w:rPr>
          <w:rFonts w:ascii="Arial" w:hAnsi="Arial"/>
          <w:b/>
          <w:bCs/>
          <w:color w:val="000000"/>
          <w:sz w:val="30"/>
          <w:szCs w:val="32"/>
        </w:rPr>
      </w:pPr>
    </w:p>
    <w:p w14:paraId="324EBAC0" w14:textId="77777777" w:rsidR="00743969" w:rsidRDefault="00743969">
      <w:pPr>
        <w:spacing w:after="0"/>
        <w:rPr>
          <w:rFonts w:ascii="Arial" w:hAnsi="Arial"/>
          <w:b/>
          <w:bCs/>
          <w:color w:val="000000"/>
          <w:sz w:val="30"/>
          <w:szCs w:val="32"/>
        </w:rPr>
      </w:pPr>
    </w:p>
    <w:p w14:paraId="115F21B5" w14:textId="77777777" w:rsidR="00743969" w:rsidRDefault="00743969">
      <w:pPr>
        <w:spacing w:after="0"/>
        <w:jc w:val="center"/>
        <w:rPr>
          <w:rFonts w:ascii="Arial" w:hAnsi="Arial"/>
          <w:b/>
          <w:bCs/>
          <w:color w:val="000000"/>
          <w:sz w:val="30"/>
          <w:szCs w:val="32"/>
        </w:rPr>
      </w:pPr>
    </w:p>
    <w:p w14:paraId="099CDAF3" w14:textId="77777777" w:rsidR="0007105E" w:rsidRDefault="0007105E">
      <w:pPr>
        <w:spacing w:after="0"/>
        <w:jc w:val="center"/>
        <w:rPr>
          <w:rFonts w:ascii="Arial" w:hAnsi="Arial"/>
          <w:b/>
          <w:bCs/>
          <w:color w:val="000000"/>
          <w:sz w:val="30"/>
          <w:szCs w:val="32"/>
        </w:rPr>
      </w:pPr>
    </w:p>
    <w:p w14:paraId="6188469C" w14:textId="77777777" w:rsidR="0007105E" w:rsidRDefault="0007105E">
      <w:pPr>
        <w:spacing w:after="0"/>
        <w:jc w:val="center"/>
        <w:rPr>
          <w:rFonts w:ascii="Arial" w:hAnsi="Arial"/>
          <w:b/>
          <w:bCs/>
          <w:color w:val="000000"/>
          <w:sz w:val="30"/>
          <w:szCs w:val="32"/>
        </w:rPr>
      </w:pPr>
    </w:p>
    <w:p w14:paraId="4409C090" w14:textId="77777777" w:rsidR="0007105E" w:rsidRDefault="0007105E">
      <w:pPr>
        <w:spacing w:after="0"/>
        <w:jc w:val="center"/>
        <w:rPr>
          <w:rFonts w:ascii="Arial" w:hAnsi="Arial"/>
          <w:b/>
          <w:bCs/>
          <w:color w:val="000000"/>
          <w:sz w:val="30"/>
          <w:szCs w:val="32"/>
        </w:rPr>
      </w:pPr>
    </w:p>
    <w:p w14:paraId="452D31C0" w14:textId="77777777" w:rsidR="0007105E" w:rsidRDefault="0007105E">
      <w:pPr>
        <w:spacing w:after="0"/>
        <w:jc w:val="center"/>
        <w:rPr>
          <w:rFonts w:ascii="Arial" w:hAnsi="Arial"/>
          <w:b/>
          <w:bCs/>
          <w:color w:val="000000"/>
          <w:sz w:val="30"/>
          <w:szCs w:val="32"/>
        </w:rPr>
      </w:pPr>
    </w:p>
    <w:p w14:paraId="71DA59A1" w14:textId="77777777" w:rsidR="0007105E" w:rsidRDefault="0007105E">
      <w:pPr>
        <w:spacing w:after="0"/>
        <w:jc w:val="center"/>
        <w:rPr>
          <w:rFonts w:ascii="Arial" w:hAnsi="Arial"/>
          <w:b/>
          <w:bCs/>
          <w:color w:val="000000"/>
          <w:sz w:val="30"/>
          <w:szCs w:val="32"/>
        </w:rPr>
      </w:pPr>
    </w:p>
    <w:bookmarkStart w:id="6" w:name="_Toc449590405" w:displacedByCustomXml="next"/>
    <w:bookmarkEnd w:id="6" w:displacedByCustomXml="next"/>
    <w:bookmarkStart w:id="7" w:name="_Toc430594099" w:displacedByCustomXml="next"/>
    <w:bookmarkEnd w:id="7" w:displacedByCustomXml="next"/>
    <w:sdt>
      <w:sdtPr>
        <w:rPr>
          <w:rFonts w:ascii="Times New Roman" w:eastAsia="Times New Roman" w:hAnsi="Times New Roman" w:cs="Times New Roman"/>
          <w:color w:val="00000A"/>
          <w:kern w:val="1"/>
          <w:sz w:val="26"/>
          <w:szCs w:val="24"/>
        </w:rPr>
        <w:id w:val="4301610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AD6F3F" w14:textId="77777777" w:rsidR="009E6939" w:rsidRPr="002C5BEB" w:rsidRDefault="009E6939" w:rsidP="009E6939">
          <w:pPr>
            <w:pStyle w:val="TOCHeading"/>
            <w:rPr>
              <w:rFonts w:ascii="Times New Roman" w:hAnsi="Times New Roman" w:cs="Times New Roman"/>
              <w:color w:val="auto"/>
              <w:sz w:val="34"/>
              <w:szCs w:val="34"/>
            </w:rPr>
          </w:pPr>
          <w:r w:rsidRPr="002C5BEB">
            <w:rPr>
              <w:rFonts w:ascii="Times New Roman" w:hAnsi="Times New Roman" w:cs="Times New Roman"/>
              <w:color w:val="auto"/>
              <w:sz w:val="34"/>
              <w:szCs w:val="34"/>
            </w:rPr>
            <w:t>Mục Lục</w:t>
          </w: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</w:p>
        <w:p w14:paraId="7891A42B" w14:textId="77777777" w:rsidR="009E6939" w:rsidRPr="009E6939" w:rsidRDefault="00E15C3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50" w:history="1">
            <w:r w:rsidR="009E6939" w:rsidRPr="009E6939">
              <w:rPr>
                <w:rStyle w:val="Hyperlink"/>
                <w:noProof/>
              </w:rPr>
              <w:t>1.</w:t>
            </w:r>
            <w:r w:rsidR="009E6939" w:rsidRPr="009E6939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</w:rPr>
              <w:tab/>
            </w:r>
            <w:r w:rsidR="009E6939" w:rsidRPr="009E6939">
              <w:rPr>
                <w:rStyle w:val="Hyperlink"/>
                <w:noProof/>
              </w:rPr>
              <w:t>GIỚI THIỆU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_Toc12979450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5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0653EF20" w14:textId="77777777" w:rsidR="009E6939" w:rsidRPr="009E6939" w:rsidRDefault="00E15C37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51" w:history="1">
            <w:r w:rsidR="009E6939" w:rsidRPr="009E6939">
              <w:rPr>
                <w:rStyle w:val="Hyperlink"/>
                <w:noProof/>
              </w:rPr>
              <w:t>1.1. Mục đích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_Toc12979451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5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5D094882" w14:textId="77777777" w:rsidR="009E6939" w:rsidRPr="009E6939" w:rsidRDefault="00E15C37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52" w:history="1">
            <w:r w:rsidR="009E6939" w:rsidRPr="009E6939">
              <w:rPr>
                <w:rStyle w:val="Hyperlink"/>
                <w:noProof/>
              </w:rPr>
              <w:t>1.2. Phạm vi áp dụng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_Toc12979452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5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482F91AC" w14:textId="77777777" w:rsidR="009E6939" w:rsidRPr="009E6939" w:rsidRDefault="00E15C3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53" w:history="1">
            <w:r w:rsidR="009E6939" w:rsidRPr="009E6939">
              <w:rPr>
                <w:rStyle w:val="Hyperlink"/>
                <w:noProof/>
              </w:rPr>
              <w:t>2.</w:t>
            </w:r>
            <w:r w:rsidR="009E6939" w:rsidRPr="009E6939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</w:rPr>
              <w:tab/>
            </w:r>
            <w:r w:rsidR="009E6939">
              <w:rPr>
                <w:rStyle w:val="Hyperlink"/>
                <w:noProof/>
              </w:rPr>
              <w:t>NỘI DUNG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_Toc12979453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5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63F44348" w14:textId="77777777" w:rsidR="009E6939" w:rsidRPr="009E6939" w:rsidRDefault="00E15C37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54" w:history="1">
            <w:r w:rsidR="009E6939" w:rsidRPr="009E6939">
              <w:rPr>
                <w:rStyle w:val="Hyperlink"/>
                <w:noProof/>
              </w:rPr>
              <w:t>3.</w:t>
            </w:r>
            <w:r w:rsidR="009E6939" w:rsidRPr="009E6939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</w:rPr>
              <w:tab/>
            </w:r>
            <w:r w:rsidR="009E6939" w:rsidRPr="009E6939">
              <w:rPr>
                <w:rStyle w:val="Hyperlink"/>
                <w:noProof/>
              </w:rPr>
              <w:t>HƯỚNG DẪN SỬ DỤNG BUNDLE CMS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_Toc12979454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5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2CC60C28" w14:textId="77777777" w:rsidR="009E6939" w:rsidRPr="009E6939" w:rsidRDefault="00E15C37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55" w:history="1">
            <w:r w:rsidR="009E6939" w:rsidRPr="009E6939">
              <w:rPr>
                <w:rStyle w:val="Hyperlink"/>
                <w:noProof/>
              </w:rPr>
              <w:t>3.1. CÁC MODULE CỦA HỆ THỐNG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_Toc12979455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5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44CD1CB1" w14:textId="77777777" w:rsidR="009E6939" w:rsidRPr="009E6939" w:rsidRDefault="00E15C37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56" w:history="1">
            <w:r w:rsidR="009E6939" w:rsidRPr="009E6939">
              <w:rPr>
                <w:rStyle w:val="Hyperlink"/>
                <w:noProof/>
              </w:rPr>
              <w:t>3.2. QUẢN TRỊ HỆ THỐNG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_Toc12979456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6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0BD29B0E" w14:textId="77777777" w:rsidR="009E6939" w:rsidRPr="009E6939" w:rsidRDefault="00E15C37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57" w:history="1">
            <w:r w:rsidR="009E6939" w:rsidRPr="009E6939">
              <w:rPr>
                <w:rStyle w:val="Hyperlink"/>
                <w:noProof/>
              </w:rPr>
              <w:t>3.2.1. Đăng nhập hệ thống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_Toc12979457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6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29931904" w14:textId="77777777" w:rsidR="009E6939" w:rsidRPr="009E6939" w:rsidRDefault="00E15C37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58" w:history="1">
            <w:r w:rsidR="009E6939" w:rsidRPr="009E6939">
              <w:rPr>
                <w:rStyle w:val="Hyperlink"/>
                <w:noProof/>
              </w:rPr>
              <w:t>3.2.2. Quản lý tài khoản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_Toc12979458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7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0B337963" w14:textId="77777777" w:rsidR="009E6939" w:rsidRPr="009E6939" w:rsidRDefault="00E15C37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59" w:history="1">
            <w:r w:rsidR="009E6939" w:rsidRPr="009E6939">
              <w:rPr>
                <w:rStyle w:val="Hyperlink"/>
                <w:noProof/>
              </w:rPr>
              <w:t>3.2.3. Quản lý nhóm quyền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_Toc12979459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9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50C470A7" w14:textId="77777777" w:rsidR="009E6939" w:rsidRPr="009E6939" w:rsidRDefault="00E15C37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60" w:history="1">
            <w:r w:rsidR="009E6939" w:rsidRPr="009E6939">
              <w:rPr>
                <w:rStyle w:val="Hyperlink"/>
                <w:noProof/>
              </w:rPr>
              <w:t>3.2.4. Quản lý quyền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_Toc12979460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11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1B229E85" w14:textId="77777777" w:rsidR="009E6939" w:rsidRPr="009E6939" w:rsidRDefault="00E15C37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61" w:history="1">
            <w:r w:rsidR="009E6939" w:rsidRPr="009E6939">
              <w:rPr>
                <w:rStyle w:val="Hyperlink"/>
                <w:noProof/>
              </w:rPr>
              <w:t>3.2.5. Quản lý đối tác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_Toc12979461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13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1A2824B8" w14:textId="77777777" w:rsidR="009E6939" w:rsidRPr="009E6939" w:rsidRDefault="00E15C37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62" w:history="1">
            <w:r w:rsidR="009E6939" w:rsidRPr="009E6939">
              <w:rPr>
                <w:rStyle w:val="Hyperlink"/>
                <w:noProof/>
              </w:rPr>
              <w:t>3.2.6. Quản lý dịch vụ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_Toc12979462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15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11155680" w14:textId="77777777" w:rsidR="009E6939" w:rsidRPr="009E6939" w:rsidRDefault="00E15C37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63" w:history="1">
            <w:r w:rsidR="009E6939" w:rsidRPr="009E6939">
              <w:rPr>
                <w:rStyle w:val="Hyperlink"/>
                <w:noProof/>
              </w:rPr>
              <w:t>3.2.7. Quản lý gói nội dung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_Toc12979463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16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7AA4340E" w14:textId="77777777" w:rsidR="009E6939" w:rsidRPr="009E6939" w:rsidRDefault="00E15C37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64" w:history="1">
            <w:r w:rsidR="009E6939" w:rsidRPr="009E6939">
              <w:rPr>
                <w:rStyle w:val="Hyperlink"/>
                <w:noProof/>
              </w:rPr>
              <w:t>3.2.8. Quản lý gói Internet/Data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_Toc12979464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18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086DE8D6" w14:textId="77777777" w:rsidR="009E6939" w:rsidRPr="009E6939" w:rsidRDefault="00E15C37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</w:rPr>
          </w:pPr>
          <w:hyperlink w:anchor="_Toc12979465" w:history="1">
            <w:r w:rsidR="009E6939" w:rsidRPr="009E6939">
              <w:rPr>
                <w:rStyle w:val="Hyperlink"/>
                <w:noProof/>
              </w:rPr>
              <w:t>3.2.8. Quản lý gói Bundles</w:t>
            </w:r>
            <w:r w:rsidR="009E6939" w:rsidRPr="009E6939">
              <w:rPr>
                <w:noProof/>
                <w:webHidden/>
              </w:rPr>
              <w:tab/>
            </w:r>
            <w:r w:rsidR="009E6939" w:rsidRPr="009E6939">
              <w:rPr>
                <w:noProof/>
                <w:webHidden/>
              </w:rPr>
              <w:fldChar w:fldCharType="begin"/>
            </w:r>
            <w:r w:rsidR="009E6939" w:rsidRPr="009E6939">
              <w:rPr>
                <w:noProof/>
                <w:webHidden/>
              </w:rPr>
              <w:instrText xml:space="preserve"> PAGEREF _Toc12979465 \h </w:instrText>
            </w:r>
            <w:r w:rsidR="009E6939" w:rsidRPr="009E6939">
              <w:rPr>
                <w:noProof/>
                <w:webHidden/>
              </w:rPr>
            </w:r>
            <w:r w:rsidR="009E6939" w:rsidRPr="009E6939">
              <w:rPr>
                <w:noProof/>
                <w:webHidden/>
              </w:rPr>
              <w:fldChar w:fldCharType="separate"/>
            </w:r>
            <w:r w:rsidR="009E6939" w:rsidRPr="009E6939">
              <w:rPr>
                <w:noProof/>
                <w:webHidden/>
              </w:rPr>
              <w:t>20</w:t>
            </w:r>
            <w:r w:rsidR="009E6939" w:rsidRPr="009E6939">
              <w:rPr>
                <w:noProof/>
                <w:webHidden/>
              </w:rPr>
              <w:fldChar w:fldCharType="end"/>
            </w:r>
          </w:hyperlink>
        </w:p>
        <w:p w14:paraId="7B8A1502" w14:textId="77777777" w:rsidR="009E6939" w:rsidRDefault="009E6939">
          <w:r>
            <w:rPr>
              <w:b/>
              <w:bCs/>
              <w:noProof/>
            </w:rPr>
            <w:fldChar w:fldCharType="end"/>
          </w:r>
        </w:p>
      </w:sdtContent>
    </w:sdt>
    <w:p w14:paraId="7B54E190" w14:textId="77777777" w:rsidR="00743969" w:rsidRDefault="00743969">
      <w:pPr>
        <w:pStyle w:val="TOC2"/>
        <w:tabs>
          <w:tab w:val="right" w:leader="dot" w:pos="9070"/>
        </w:tabs>
      </w:pPr>
    </w:p>
    <w:p w14:paraId="025E4AA0" w14:textId="77777777" w:rsidR="00743969" w:rsidRDefault="00743969">
      <w:pPr>
        <w:spacing w:after="0"/>
        <w:rPr>
          <w:rFonts w:ascii="Arial" w:hAnsi="Arial"/>
          <w:b/>
          <w:bCs/>
          <w:color w:val="000000"/>
          <w:sz w:val="30"/>
          <w:szCs w:val="32"/>
        </w:rPr>
      </w:pPr>
    </w:p>
    <w:p w14:paraId="76619298" w14:textId="77777777" w:rsidR="00743969" w:rsidRPr="004C02F4" w:rsidRDefault="004C02F4">
      <w:pPr>
        <w:pStyle w:val="Heading1"/>
        <w:pageBreakBefore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bookmarkStart w:id="8" w:name="_Toc425519040"/>
      <w:bookmarkStart w:id="9" w:name="_Toc430594100"/>
      <w:bookmarkStart w:id="10" w:name="_Toc449590406"/>
      <w:bookmarkStart w:id="11" w:name="_Toc12979450"/>
      <w:bookmarkEnd w:id="8"/>
      <w:bookmarkEnd w:id="9"/>
      <w:bookmarkEnd w:id="10"/>
      <w:r w:rsidRPr="004C02F4">
        <w:rPr>
          <w:rFonts w:ascii="Times New Roman" w:hAnsi="Times New Roman"/>
          <w:sz w:val="28"/>
          <w:szCs w:val="28"/>
        </w:rPr>
        <w:lastRenderedPageBreak/>
        <w:t>GIỚI THIỆU</w:t>
      </w:r>
      <w:bookmarkEnd w:id="11"/>
    </w:p>
    <w:p w14:paraId="1841D373" w14:textId="77777777" w:rsidR="00743969" w:rsidRPr="006D1081" w:rsidRDefault="0067289B">
      <w:pPr>
        <w:pStyle w:val="Heading2"/>
        <w:numPr>
          <w:ilvl w:val="1"/>
          <w:numId w:val="1"/>
        </w:numPr>
        <w:rPr>
          <w:rFonts w:ascii="Times New Roman" w:hAnsi="Times New Roman"/>
          <w:i w:val="0"/>
          <w:color w:val="auto"/>
        </w:rPr>
      </w:pPr>
      <w:bookmarkStart w:id="12" w:name="_Toc467152235"/>
      <w:bookmarkStart w:id="13" w:name="_Toc12979451"/>
      <w:r w:rsidRPr="006D1081">
        <w:rPr>
          <w:rFonts w:ascii="Times New Roman" w:hAnsi="Times New Roman"/>
          <w:i w:val="0"/>
          <w:color w:val="auto"/>
        </w:rPr>
        <w:t>Mục đích</w:t>
      </w:r>
      <w:bookmarkEnd w:id="12"/>
      <w:bookmarkEnd w:id="13"/>
    </w:p>
    <w:p w14:paraId="3059A17E" w14:textId="77777777" w:rsidR="00E52EE5" w:rsidRDefault="0067289B">
      <w:pPr>
        <w:pStyle w:val="BodyText"/>
      </w:pPr>
      <w:r>
        <w:t xml:space="preserve">Mục đích: </w:t>
      </w:r>
      <w:r w:rsidR="005E5732">
        <w:t xml:space="preserve">Tài liệu được tạo ra nhằm mục đích hướng dẫn </w:t>
      </w:r>
      <w:r w:rsidR="004C02F4" w:rsidRPr="00CA34B5">
        <w:rPr>
          <w:sz w:val="24"/>
        </w:rPr>
        <w:t xml:space="preserve">đầy đủ để người sử dụng có thể sử dụng được </w:t>
      </w:r>
      <w:r w:rsidR="004C02F4">
        <w:rPr>
          <w:sz w:val="24"/>
        </w:rPr>
        <w:t>trang quản trị của hệ thống</w:t>
      </w:r>
      <w:r w:rsidR="004C02F4">
        <w:t xml:space="preserve"> </w:t>
      </w:r>
      <w:r w:rsidR="0007105E">
        <w:t>XXX</w:t>
      </w:r>
      <w:r w:rsidR="00E52EE5">
        <w:t>.</w:t>
      </w:r>
    </w:p>
    <w:p w14:paraId="799539E2" w14:textId="77777777" w:rsidR="00743969" w:rsidRPr="006D1081" w:rsidRDefault="0067289B">
      <w:pPr>
        <w:pStyle w:val="Heading2"/>
        <w:numPr>
          <w:ilvl w:val="1"/>
          <w:numId w:val="1"/>
        </w:numPr>
        <w:rPr>
          <w:rFonts w:ascii="Times New Roman" w:hAnsi="Times New Roman"/>
          <w:i w:val="0"/>
          <w:color w:val="auto"/>
        </w:rPr>
      </w:pPr>
      <w:bookmarkStart w:id="14" w:name="_Toc430594101"/>
      <w:bookmarkStart w:id="15" w:name="_Toc449590407"/>
      <w:bookmarkStart w:id="16" w:name="_Toc467152236"/>
      <w:bookmarkStart w:id="17" w:name="_Toc12979452"/>
      <w:bookmarkEnd w:id="14"/>
      <w:bookmarkEnd w:id="15"/>
      <w:r w:rsidRPr="006D1081">
        <w:rPr>
          <w:rFonts w:ascii="Times New Roman" w:hAnsi="Times New Roman"/>
          <w:i w:val="0"/>
          <w:color w:val="auto"/>
        </w:rPr>
        <w:t>Phạm vi áp dụng</w:t>
      </w:r>
      <w:bookmarkEnd w:id="16"/>
      <w:bookmarkEnd w:id="17"/>
      <w:r w:rsidRPr="006D1081">
        <w:rPr>
          <w:rFonts w:ascii="Times New Roman" w:hAnsi="Times New Roman"/>
          <w:i w:val="0"/>
          <w:color w:val="auto"/>
        </w:rPr>
        <w:t xml:space="preserve"> </w:t>
      </w:r>
    </w:p>
    <w:p w14:paraId="6CDA8E82" w14:textId="77777777" w:rsidR="00743969" w:rsidRDefault="0067289B" w:rsidP="00E16D6B">
      <w:pPr>
        <w:pStyle w:val="BodyText"/>
      </w:pPr>
      <w:r>
        <w:t xml:space="preserve">- </w:t>
      </w:r>
      <w:r w:rsidR="004C02F4" w:rsidRPr="00D84156">
        <w:rPr>
          <w:szCs w:val="26"/>
        </w:rPr>
        <w:t xml:space="preserve">Trang CMS được áp dụng cho các </w:t>
      </w:r>
      <w:r w:rsidR="0007105E">
        <w:rPr>
          <w:szCs w:val="26"/>
        </w:rPr>
        <w:t>XXX</w:t>
      </w:r>
    </w:p>
    <w:p w14:paraId="1799F15D" w14:textId="77777777" w:rsidR="00201E52" w:rsidRDefault="00201E52" w:rsidP="009E6939">
      <w:pPr>
        <w:pStyle w:val="BodyText"/>
        <w:outlineLvl w:val="0"/>
      </w:pPr>
    </w:p>
    <w:p w14:paraId="07CD3210" w14:textId="77777777" w:rsidR="00AA0B9E" w:rsidRPr="006D1081" w:rsidRDefault="004C02F4" w:rsidP="009E6939">
      <w:pPr>
        <w:pStyle w:val="BodyText"/>
        <w:numPr>
          <w:ilvl w:val="0"/>
          <w:numId w:val="1"/>
        </w:numPr>
        <w:outlineLvl w:val="0"/>
        <w:rPr>
          <w:b/>
          <w:sz w:val="28"/>
          <w:szCs w:val="28"/>
        </w:rPr>
      </w:pPr>
      <w:bookmarkStart w:id="18" w:name="_Toc12979453"/>
      <w:r w:rsidRPr="006D1081">
        <w:rPr>
          <w:b/>
          <w:sz w:val="28"/>
          <w:szCs w:val="28"/>
        </w:rPr>
        <w:t>NỘI DUNG</w:t>
      </w:r>
      <w:r w:rsidR="00AA0B9E" w:rsidRPr="006D1081">
        <w:rPr>
          <w:b/>
          <w:sz w:val="28"/>
          <w:szCs w:val="28"/>
        </w:rPr>
        <w:t>:</w:t>
      </w:r>
      <w:bookmarkEnd w:id="18"/>
    </w:p>
    <w:p w14:paraId="660648E8" w14:textId="77777777" w:rsidR="004C02F4" w:rsidRPr="00CA34B5" w:rsidRDefault="004C02F4" w:rsidP="004C02F4">
      <w:r w:rsidRPr="00CA34B5">
        <w:t xml:space="preserve">Hệ thống </w:t>
      </w:r>
      <w:r w:rsidR="00A81697">
        <w:t>gồm các thành phần</w:t>
      </w:r>
      <w:r w:rsidRPr="00CA34B5">
        <w:t>:</w:t>
      </w:r>
    </w:p>
    <w:p w14:paraId="1A27D5DC" w14:textId="77777777" w:rsidR="004C02F4" w:rsidRDefault="00A81697" w:rsidP="004C02F4">
      <w:pPr>
        <w:pStyle w:val="ListParagraph"/>
        <w:numPr>
          <w:ilvl w:val="2"/>
          <w:numId w:val="1"/>
        </w:numPr>
        <w:tabs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xxx</w:t>
      </w:r>
      <w:r w:rsidR="004C02F4">
        <w:rPr>
          <w:rFonts w:ascii="Times New Roman" w:hAnsi="Times New Roman"/>
        </w:rPr>
        <w:t>.</w:t>
      </w:r>
    </w:p>
    <w:p w14:paraId="054409C7" w14:textId="77777777" w:rsidR="004C02F4" w:rsidRDefault="00A81697" w:rsidP="004C02F4">
      <w:pPr>
        <w:pStyle w:val="ListParagraph"/>
        <w:numPr>
          <w:ilvl w:val="2"/>
          <w:numId w:val="1"/>
        </w:numPr>
        <w:tabs>
          <w:tab w:val="left" w:pos="0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xxx</w:t>
      </w:r>
    </w:p>
    <w:p w14:paraId="1E37DB41" w14:textId="77777777" w:rsidR="00D84156" w:rsidRDefault="00D84156" w:rsidP="00D84156">
      <w:pPr>
        <w:pStyle w:val="ListParagraph"/>
        <w:tabs>
          <w:tab w:val="left" w:pos="0"/>
        </w:tabs>
        <w:ind w:left="360"/>
        <w:rPr>
          <w:rFonts w:ascii="Times New Roman" w:hAnsi="Times New Roman"/>
        </w:rPr>
      </w:pPr>
    </w:p>
    <w:p w14:paraId="5FE31CC9" w14:textId="77777777" w:rsidR="00F01798" w:rsidRPr="00F01798" w:rsidRDefault="006D1081" w:rsidP="00F01798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sz w:val="28"/>
          <w:szCs w:val="28"/>
        </w:rPr>
      </w:pPr>
      <w:bookmarkStart w:id="19" w:name="_Toc12979454"/>
      <w:r w:rsidRPr="00CA34B5">
        <w:rPr>
          <w:rFonts w:ascii="Times New Roman" w:hAnsi="Times New Roman"/>
          <w:b/>
          <w:sz w:val="28"/>
          <w:szCs w:val="28"/>
        </w:rPr>
        <w:t>HƯỚNG DẪN SỬ DỤ</w:t>
      </w:r>
      <w:r>
        <w:rPr>
          <w:rFonts w:ascii="Times New Roman" w:hAnsi="Times New Roman"/>
          <w:b/>
          <w:sz w:val="28"/>
          <w:szCs w:val="28"/>
        </w:rPr>
        <w:t>NG BUNDLE</w:t>
      </w:r>
      <w:r w:rsidRPr="00CA34B5">
        <w:rPr>
          <w:rFonts w:ascii="Times New Roman" w:hAnsi="Times New Roman"/>
          <w:b/>
          <w:sz w:val="28"/>
          <w:szCs w:val="28"/>
        </w:rPr>
        <w:t xml:space="preserve"> CMS</w:t>
      </w:r>
      <w:bookmarkEnd w:id="19"/>
    </w:p>
    <w:p w14:paraId="26D4327F" w14:textId="77777777" w:rsidR="006D1081" w:rsidRPr="00F01798" w:rsidRDefault="00F01798" w:rsidP="009E6939">
      <w:pPr>
        <w:pStyle w:val="BodyText"/>
        <w:numPr>
          <w:ilvl w:val="1"/>
          <w:numId w:val="1"/>
        </w:numPr>
        <w:outlineLvl w:val="1"/>
        <w:rPr>
          <w:b/>
          <w:sz w:val="24"/>
          <w:szCs w:val="24"/>
        </w:rPr>
      </w:pPr>
      <w:bookmarkStart w:id="20" w:name="_Toc12979455"/>
      <w:r w:rsidRPr="00F01798">
        <w:rPr>
          <w:b/>
          <w:sz w:val="24"/>
          <w:szCs w:val="24"/>
        </w:rPr>
        <w:t>CÁC MODULE CỦA HỆ THỐNG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302"/>
        <w:gridCol w:w="1860"/>
        <w:gridCol w:w="1588"/>
        <w:gridCol w:w="2346"/>
        <w:gridCol w:w="1256"/>
      </w:tblGrid>
      <w:tr w:rsidR="00F01798" w:rsidRPr="002148B7" w14:paraId="298B43FB" w14:textId="77777777" w:rsidTr="00942CD2">
        <w:tc>
          <w:tcPr>
            <w:tcW w:w="708" w:type="dxa"/>
            <w:shd w:val="clear" w:color="auto" w:fill="D9D9D9" w:themeFill="background1" w:themeFillShade="D9"/>
          </w:tcPr>
          <w:p w14:paraId="35A2060F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jc w:val="center"/>
              <w:rPr>
                <w:b/>
                <w:szCs w:val="26"/>
              </w:rPr>
            </w:pPr>
          </w:p>
          <w:p w14:paraId="23CF31B6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jc w:val="center"/>
              <w:rPr>
                <w:b/>
                <w:szCs w:val="26"/>
              </w:rPr>
            </w:pPr>
            <w:r w:rsidRPr="002148B7">
              <w:rPr>
                <w:b/>
                <w:szCs w:val="26"/>
              </w:rPr>
              <w:t>STT</w:t>
            </w:r>
          </w:p>
        </w:tc>
        <w:tc>
          <w:tcPr>
            <w:tcW w:w="1302" w:type="dxa"/>
            <w:shd w:val="clear" w:color="auto" w:fill="D9D9D9" w:themeFill="background1" w:themeFillShade="D9"/>
          </w:tcPr>
          <w:p w14:paraId="5EB2D8CD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jc w:val="center"/>
              <w:rPr>
                <w:b/>
                <w:szCs w:val="26"/>
              </w:rPr>
            </w:pPr>
          </w:p>
          <w:p w14:paraId="0E340778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jc w:val="center"/>
              <w:rPr>
                <w:b/>
                <w:szCs w:val="26"/>
              </w:rPr>
            </w:pPr>
            <w:r w:rsidRPr="002148B7">
              <w:rPr>
                <w:b/>
                <w:szCs w:val="26"/>
              </w:rPr>
              <w:t>Menu cha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 w14:paraId="7D0F35A5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jc w:val="center"/>
              <w:rPr>
                <w:b/>
                <w:szCs w:val="26"/>
              </w:rPr>
            </w:pPr>
          </w:p>
          <w:p w14:paraId="4B89FDD7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jc w:val="center"/>
              <w:rPr>
                <w:b/>
                <w:szCs w:val="26"/>
              </w:rPr>
            </w:pPr>
            <w:r w:rsidRPr="002148B7">
              <w:rPr>
                <w:b/>
                <w:szCs w:val="26"/>
              </w:rPr>
              <w:t>Menu con</w:t>
            </w:r>
          </w:p>
        </w:tc>
        <w:tc>
          <w:tcPr>
            <w:tcW w:w="1588" w:type="dxa"/>
            <w:shd w:val="clear" w:color="auto" w:fill="D9D9D9" w:themeFill="background1" w:themeFillShade="D9"/>
          </w:tcPr>
          <w:p w14:paraId="07DC0789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jc w:val="center"/>
              <w:rPr>
                <w:b/>
                <w:szCs w:val="26"/>
              </w:rPr>
            </w:pPr>
          </w:p>
          <w:p w14:paraId="1F19D1DD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jc w:val="center"/>
              <w:rPr>
                <w:b/>
                <w:szCs w:val="26"/>
              </w:rPr>
            </w:pPr>
            <w:r w:rsidRPr="002148B7">
              <w:rPr>
                <w:b/>
                <w:szCs w:val="26"/>
              </w:rPr>
              <w:t>Mô tả</w:t>
            </w:r>
          </w:p>
        </w:tc>
        <w:tc>
          <w:tcPr>
            <w:tcW w:w="2346" w:type="dxa"/>
            <w:shd w:val="clear" w:color="auto" w:fill="D9D9D9" w:themeFill="background1" w:themeFillShade="D9"/>
          </w:tcPr>
          <w:p w14:paraId="3C94BC83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jc w:val="center"/>
              <w:rPr>
                <w:b/>
                <w:szCs w:val="26"/>
              </w:rPr>
            </w:pPr>
          </w:p>
          <w:p w14:paraId="3110D465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jc w:val="center"/>
              <w:rPr>
                <w:b/>
                <w:szCs w:val="26"/>
              </w:rPr>
            </w:pPr>
            <w:r w:rsidRPr="002148B7">
              <w:rPr>
                <w:b/>
                <w:szCs w:val="26"/>
              </w:rPr>
              <w:t>Các tính năng được hỗ trợ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 w14:paraId="6DB0E242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jc w:val="center"/>
              <w:rPr>
                <w:b/>
                <w:szCs w:val="26"/>
              </w:rPr>
            </w:pPr>
          </w:p>
          <w:p w14:paraId="35E4E754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jc w:val="center"/>
              <w:rPr>
                <w:b/>
                <w:szCs w:val="26"/>
              </w:rPr>
            </w:pPr>
            <w:r w:rsidRPr="002148B7">
              <w:rPr>
                <w:b/>
                <w:szCs w:val="26"/>
              </w:rPr>
              <w:t>Ghi chú</w:t>
            </w:r>
          </w:p>
        </w:tc>
      </w:tr>
      <w:tr w:rsidR="00F01798" w:rsidRPr="002148B7" w14:paraId="08F500DE" w14:textId="77777777" w:rsidTr="00942CD2">
        <w:tc>
          <w:tcPr>
            <w:tcW w:w="708" w:type="dxa"/>
          </w:tcPr>
          <w:p w14:paraId="5EBBAC14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  <w:r w:rsidRPr="002148B7">
              <w:rPr>
                <w:szCs w:val="26"/>
              </w:rPr>
              <w:t>1</w:t>
            </w:r>
          </w:p>
        </w:tc>
        <w:tc>
          <w:tcPr>
            <w:tcW w:w="1302" w:type="dxa"/>
            <w:vMerge w:val="restart"/>
          </w:tcPr>
          <w:p w14:paraId="60C5686F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jc w:val="center"/>
              <w:rPr>
                <w:szCs w:val="26"/>
              </w:rPr>
            </w:pPr>
          </w:p>
        </w:tc>
        <w:tc>
          <w:tcPr>
            <w:tcW w:w="1860" w:type="dxa"/>
          </w:tcPr>
          <w:p w14:paraId="10445D1E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588" w:type="dxa"/>
          </w:tcPr>
          <w:p w14:paraId="29B505DE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2346" w:type="dxa"/>
          </w:tcPr>
          <w:p w14:paraId="20AED172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256" w:type="dxa"/>
          </w:tcPr>
          <w:p w14:paraId="6DA5B3F0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</w:tr>
      <w:tr w:rsidR="00F01798" w:rsidRPr="002148B7" w14:paraId="138F3213" w14:textId="77777777" w:rsidTr="00942CD2">
        <w:tc>
          <w:tcPr>
            <w:tcW w:w="708" w:type="dxa"/>
          </w:tcPr>
          <w:p w14:paraId="3A2EEFBC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  <w:r w:rsidRPr="002148B7">
              <w:rPr>
                <w:szCs w:val="26"/>
              </w:rPr>
              <w:t>2</w:t>
            </w:r>
          </w:p>
        </w:tc>
        <w:tc>
          <w:tcPr>
            <w:tcW w:w="1302" w:type="dxa"/>
            <w:vMerge/>
          </w:tcPr>
          <w:p w14:paraId="35AFC3C8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860" w:type="dxa"/>
          </w:tcPr>
          <w:p w14:paraId="32F6AA3F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588" w:type="dxa"/>
          </w:tcPr>
          <w:p w14:paraId="3BEDFD84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2346" w:type="dxa"/>
          </w:tcPr>
          <w:p w14:paraId="3423877F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256" w:type="dxa"/>
          </w:tcPr>
          <w:p w14:paraId="5211E51C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</w:tr>
      <w:tr w:rsidR="00F01798" w:rsidRPr="002148B7" w14:paraId="5CB4543F" w14:textId="77777777" w:rsidTr="00942CD2">
        <w:tc>
          <w:tcPr>
            <w:tcW w:w="708" w:type="dxa"/>
          </w:tcPr>
          <w:p w14:paraId="7780C0A4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  <w:r w:rsidRPr="002148B7">
              <w:rPr>
                <w:szCs w:val="26"/>
              </w:rPr>
              <w:t>3</w:t>
            </w:r>
          </w:p>
        </w:tc>
        <w:tc>
          <w:tcPr>
            <w:tcW w:w="1302" w:type="dxa"/>
            <w:vMerge/>
          </w:tcPr>
          <w:p w14:paraId="216B4732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860" w:type="dxa"/>
          </w:tcPr>
          <w:p w14:paraId="2B970722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588" w:type="dxa"/>
          </w:tcPr>
          <w:p w14:paraId="5BF95F25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2346" w:type="dxa"/>
          </w:tcPr>
          <w:p w14:paraId="08C3E656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256" w:type="dxa"/>
          </w:tcPr>
          <w:p w14:paraId="5E682730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</w:tr>
      <w:tr w:rsidR="00F01798" w:rsidRPr="002148B7" w14:paraId="5C76BB78" w14:textId="77777777" w:rsidTr="00942CD2">
        <w:tc>
          <w:tcPr>
            <w:tcW w:w="708" w:type="dxa"/>
          </w:tcPr>
          <w:p w14:paraId="0D10DFBD" w14:textId="77777777" w:rsidR="00F01798" w:rsidRPr="002148B7" w:rsidRDefault="00870D54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  <w:r w:rsidRPr="002148B7">
              <w:rPr>
                <w:szCs w:val="26"/>
              </w:rPr>
              <w:t>4</w:t>
            </w:r>
          </w:p>
        </w:tc>
        <w:tc>
          <w:tcPr>
            <w:tcW w:w="1302" w:type="dxa"/>
            <w:vMerge w:val="restart"/>
          </w:tcPr>
          <w:p w14:paraId="5B6409E2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860" w:type="dxa"/>
          </w:tcPr>
          <w:p w14:paraId="27DC1418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588" w:type="dxa"/>
          </w:tcPr>
          <w:p w14:paraId="40FBB343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2346" w:type="dxa"/>
          </w:tcPr>
          <w:p w14:paraId="1318E351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256" w:type="dxa"/>
          </w:tcPr>
          <w:p w14:paraId="3CD542F6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</w:tr>
      <w:tr w:rsidR="00F01798" w:rsidRPr="002148B7" w14:paraId="533F9C38" w14:textId="77777777" w:rsidTr="00942CD2">
        <w:tc>
          <w:tcPr>
            <w:tcW w:w="708" w:type="dxa"/>
          </w:tcPr>
          <w:p w14:paraId="5202DE35" w14:textId="77777777" w:rsidR="00F01798" w:rsidRPr="002148B7" w:rsidRDefault="00870D54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  <w:r w:rsidRPr="002148B7">
              <w:rPr>
                <w:szCs w:val="26"/>
              </w:rPr>
              <w:t>5</w:t>
            </w:r>
          </w:p>
        </w:tc>
        <w:tc>
          <w:tcPr>
            <w:tcW w:w="1302" w:type="dxa"/>
            <w:vMerge/>
          </w:tcPr>
          <w:p w14:paraId="53137B82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860" w:type="dxa"/>
          </w:tcPr>
          <w:p w14:paraId="2D76056A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588" w:type="dxa"/>
          </w:tcPr>
          <w:p w14:paraId="23BA8F86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2346" w:type="dxa"/>
          </w:tcPr>
          <w:p w14:paraId="4720BD41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256" w:type="dxa"/>
          </w:tcPr>
          <w:p w14:paraId="4E093B95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</w:tr>
      <w:tr w:rsidR="00F01798" w:rsidRPr="002148B7" w14:paraId="14FBD499" w14:textId="77777777" w:rsidTr="00942CD2">
        <w:tc>
          <w:tcPr>
            <w:tcW w:w="708" w:type="dxa"/>
          </w:tcPr>
          <w:p w14:paraId="4A58E90F" w14:textId="77777777" w:rsidR="00F01798" w:rsidRPr="002148B7" w:rsidRDefault="00870D54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  <w:r w:rsidRPr="002148B7">
              <w:rPr>
                <w:szCs w:val="26"/>
              </w:rPr>
              <w:t>6</w:t>
            </w:r>
          </w:p>
        </w:tc>
        <w:tc>
          <w:tcPr>
            <w:tcW w:w="1302" w:type="dxa"/>
            <w:vMerge/>
          </w:tcPr>
          <w:p w14:paraId="4FF1C0AF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860" w:type="dxa"/>
          </w:tcPr>
          <w:p w14:paraId="0879EA6C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588" w:type="dxa"/>
          </w:tcPr>
          <w:p w14:paraId="4822D37A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2346" w:type="dxa"/>
          </w:tcPr>
          <w:p w14:paraId="7B17C988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256" w:type="dxa"/>
          </w:tcPr>
          <w:p w14:paraId="5A9B5AEB" w14:textId="77777777" w:rsidR="00F01798" w:rsidRPr="002148B7" w:rsidRDefault="00F01798" w:rsidP="004D26AD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</w:tr>
      <w:tr w:rsidR="00870D54" w:rsidRPr="002148B7" w14:paraId="0B099100" w14:textId="77777777" w:rsidTr="00942CD2">
        <w:tc>
          <w:tcPr>
            <w:tcW w:w="708" w:type="dxa"/>
          </w:tcPr>
          <w:p w14:paraId="1C17A24A" w14:textId="77777777" w:rsidR="00870D54" w:rsidRPr="002148B7" w:rsidRDefault="00870D54" w:rsidP="00870D54">
            <w:pPr>
              <w:pStyle w:val="BodyText"/>
              <w:tabs>
                <w:tab w:val="left" w:pos="0"/>
              </w:tabs>
              <w:rPr>
                <w:szCs w:val="26"/>
              </w:rPr>
            </w:pPr>
            <w:r w:rsidRPr="002148B7">
              <w:rPr>
                <w:szCs w:val="26"/>
              </w:rPr>
              <w:t>7</w:t>
            </w:r>
          </w:p>
        </w:tc>
        <w:tc>
          <w:tcPr>
            <w:tcW w:w="1302" w:type="dxa"/>
            <w:vMerge/>
          </w:tcPr>
          <w:p w14:paraId="51B9A6E8" w14:textId="77777777" w:rsidR="00870D54" w:rsidRPr="002148B7" w:rsidRDefault="00870D54" w:rsidP="00870D54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860" w:type="dxa"/>
          </w:tcPr>
          <w:p w14:paraId="5A44EAB2" w14:textId="77777777" w:rsidR="00870D54" w:rsidRPr="002148B7" w:rsidRDefault="00870D54" w:rsidP="00870D54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588" w:type="dxa"/>
          </w:tcPr>
          <w:p w14:paraId="20EC9565" w14:textId="77777777" w:rsidR="00870D54" w:rsidRPr="002148B7" w:rsidRDefault="00870D54" w:rsidP="00870D54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2346" w:type="dxa"/>
          </w:tcPr>
          <w:p w14:paraId="2F2BF84B" w14:textId="77777777" w:rsidR="00870D54" w:rsidRPr="002148B7" w:rsidRDefault="00870D54" w:rsidP="00870D54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256" w:type="dxa"/>
          </w:tcPr>
          <w:p w14:paraId="44E11C5A" w14:textId="77777777" w:rsidR="00870D54" w:rsidRPr="002148B7" w:rsidRDefault="00870D54" w:rsidP="00870D54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</w:tr>
      <w:tr w:rsidR="00870D54" w:rsidRPr="002148B7" w14:paraId="7D5187CD" w14:textId="77777777" w:rsidTr="00942CD2">
        <w:tc>
          <w:tcPr>
            <w:tcW w:w="708" w:type="dxa"/>
          </w:tcPr>
          <w:p w14:paraId="090C5A7C" w14:textId="77777777" w:rsidR="00870D54" w:rsidRPr="002148B7" w:rsidRDefault="00870D54" w:rsidP="00870D54">
            <w:pPr>
              <w:pStyle w:val="BodyText"/>
              <w:tabs>
                <w:tab w:val="left" w:pos="0"/>
              </w:tabs>
              <w:rPr>
                <w:szCs w:val="26"/>
              </w:rPr>
            </w:pPr>
            <w:r w:rsidRPr="002148B7">
              <w:rPr>
                <w:szCs w:val="26"/>
              </w:rPr>
              <w:t>8</w:t>
            </w:r>
          </w:p>
        </w:tc>
        <w:tc>
          <w:tcPr>
            <w:tcW w:w="1302" w:type="dxa"/>
            <w:vMerge/>
          </w:tcPr>
          <w:p w14:paraId="39F80457" w14:textId="77777777" w:rsidR="00870D54" w:rsidRPr="002148B7" w:rsidRDefault="00870D54" w:rsidP="00870D54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860" w:type="dxa"/>
          </w:tcPr>
          <w:p w14:paraId="7ACB4768" w14:textId="77777777" w:rsidR="00870D54" w:rsidRPr="002148B7" w:rsidRDefault="00870D54" w:rsidP="00870D54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588" w:type="dxa"/>
          </w:tcPr>
          <w:p w14:paraId="637F5DC3" w14:textId="77777777" w:rsidR="00870D54" w:rsidRPr="002148B7" w:rsidRDefault="00870D54" w:rsidP="00870D54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2346" w:type="dxa"/>
          </w:tcPr>
          <w:p w14:paraId="283CDAC8" w14:textId="77777777" w:rsidR="00870D54" w:rsidRPr="002148B7" w:rsidRDefault="00870D54" w:rsidP="00870D54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  <w:tc>
          <w:tcPr>
            <w:tcW w:w="1256" w:type="dxa"/>
          </w:tcPr>
          <w:p w14:paraId="41A1F56F" w14:textId="77777777" w:rsidR="00870D54" w:rsidRPr="002148B7" w:rsidRDefault="00870D54" w:rsidP="00870D54">
            <w:pPr>
              <w:pStyle w:val="BodyText"/>
              <w:tabs>
                <w:tab w:val="left" w:pos="0"/>
              </w:tabs>
              <w:rPr>
                <w:szCs w:val="26"/>
              </w:rPr>
            </w:pPr>
          </w:p>
        </w:tc>
      </w:tr>
    </w:tbl>
    <w:p w14:paraId="3BD3B391" w14:textId="77777777" w:rsidR="00F01798" w:rsidRDefault="00F01798" w:rsidP="00F01798">
      <w:pPr>
        <w:pStyle w:val="BodyText"/>
        <w:tabs>
          <w:tab w:val="left" w:pos="0"/>
        </w:tabs>
        <w:rPr>
          <w:b/>
        </w:rPr>
      </w:pPr>
    </w:p>
    <w:p w14:paraId="439C9153" w14:textId="77777777" w:rsidR="00F01798" w:rsidRPr="00F01798" w:rsidRDefault="00F01798" w:rsidP="009E6939">
      <w:pPr>
        <w:pStyle w:val="BodyText"/>
        <w:numPr>
          <w:ilvl w:val="1"/>
          <w:numId w:val="1"/>
        </w:numPr>
        <w:outlineLvl w:val="1"/>
        <w:rPr>
          <w:b/>
          <w:sz w:val="24"/>
          <w:szCs w:val="24"/>
        </w:rPr>
      </w:pPr>
      <w:bookmarkStart w:id="21" w:name="_Toc12979456"/>
      <w:r w:rsidRPr="00F01798">
        <w:rPr>
          <w:b/>
          <w:sz w:val="24"/>
          <w:szCs w:val="24"/>
        </w:rPr>
        <w:t>QUẢN TRỊ HỆ THỐNG</w:t>
      </w:r>
      <w:bookmarkEnd w:id="21"/>
    </w:p>
    <w:p w14:paraId="687FFA36" w14:textId="77777777" w:rsidR="00F01798" w:rsidRPr="00F01798" w:rsidRDefault="00F01798" w:rsidP="009E6939">
      <w:pPr>
        <w:pStyle w:val="BodyText"/>
        <w:tabs>
          <w:tab w:val="left" w:pos="0"/>
        </w:tabs>
        <w:ind w:left="567"/>
        <w:outlineLvl w:val="2"/>
        <w:rPr>
          <w:b/>
        </w:rPr>
      </w:pPr>
      <w:bookmarkStart w:id="22" w:name="_Toc12979457"/>
      <w:r>
        <w:rPr>
          <w:b/>
        </w:rPr>
        <w:t>3.2.1. Đăng nhập hệ thống</w:t>
      </w:r>
      <w:bookmarkEnd w:id="22"/>
    </w:p>
    <w:p w14:paraId="10AEDA63" w14:textId="77777777" w:rsidR="00AA0B9E" w:rsidRDefault="00A81697" w:rsidP="00AA0B9E">
      <w:pPr>
        <w:pStyle w:val="BodyText"/>
        <w:numPr>
          <w:ilvl w:val="0"/>
          <w:numId w:val="15"/>
        </w:numPr>
        <w:tabs>
          <w:tab w:val="left" w:pos="0"/>
        </w:tabs>
      </w:pPr>
      <w:r>
        <w:t>Mô tả: ..</w:t>
      </w:r>
      <w:r w:rsidR="00AA0B9E">
        <w:t>.</w:t>
      </w:r>
    </w:p>
    <w:p w14:paraId="1EFCC99B" w14:textId="77777777" w:rsidR="00096DF4" w:rsidRDefault="00096DF4" w:rsidP="00AA0B9E">
      <w:pPr>
        <w:pStyle w:val="BodyText"/>
        <w:numPr>
          <w:ilvl w:val="0"/>
          <w:numId w:val="15"/>
        </w:numPr>
        <w:tabs>
          <w:tab w:val="left" w:pos="0"/>
        </w:tabs>
      </w:pPr>
      <w:r>
        <w:t>Màn hình đăng nhập vào hệ thống:</w:t>
      </w:r>
      <w:r w:rsidR="00A81697">
        <w:t xml:space="preserve"> (chụp màn hình) …</w:t>
      </w:r>
    </w:p>
    <w:p w14:paraId="62CEF747" w14:textId="77777777" w:rsidR="00D8789C" w:rsidRPr="00804226" w:rsidRDefault="00DF71AE" w:rsidP="009E6939">
      <w:pPr>
        <w:pStyle w:val="BodyText"/>
        <w:tabs>
          <w:tab w:val="left" w:pos="0"/>
        </w:tabs>
        <w:ind w:left="425"/>
        <w:outlineLvl w:val="2"/>
        <w:rPr>
          <w:b/>
        </w:rPr>
      </w:pPr>
      <w:bookmarkStart w:id="23" w:name="_Toc12979458"/>
      <w:r w:rsidRPr="00804226">
        <w:rPr>
          <w:b/>
        </w:rPr>
        <w:t xml:space="preserve">3.2.2. </w:t>
      </w:r>
      <w:r w:rsidR="00804226">
        <w:rPr>
          <w:b/>
        </w:rPr>
        <w:t>Quản lý tài khoản</w:t>
      </w:r>
      <w:bookmarkEnd w:id="23"/>
    </w:p>
    <w:p w14:paraId="38F152EF" w14:textId="77777777" w:rsidR="00A81697" w:rsidRDefault="00A81697" w:rsidP="00A81697">
      <w:pPr>
        <w:pStyle w:val="BodyText"/>
        <w:numPr>
          <w:ilvl w:val="0"/>
          <w:numId w:val="15"/>
        </w:numPr>
        <w:tabs>
          <w:tab w:val="left" w:pos="0"/>
        </w:tabs>
      </w:pPr>
      <w:bookmarkStart w:id="24" w:name="_Toc12979459"/>
      <w:r>
        <w:lastRenderedPageBreak/>
        <w:t>Mô tả: ...</w:t>
      </w:r>
    </w:p>
    <w:p w14:paraId="1D076322" w14:textId="77777777" w:rsidR="00A81697" w:rsidRDefault="00A81697" w:rsidP="00A81697">
      <w:pPr>
        <w:pStyle w:val="BodyText"/>
        <w:numPr>
          <w:ilvl w:val="0"/>
          <w:numId w:val="15"/>
        </w:numPr>
        <w:tabs>
          <w:tab w:val="left" w:pos="0"/>
        </w:tabs>
      </w:pPr>
      <w:r>
        <w:t>Màn hình đăng nhập vào hệ thống: (chụp màn hình) …</w:t>
      </w:r>
    </w:p>
    <w:p w14:paraId="3F72CDB1" w14:textId="77777777" w:rsidR="00050755" w:rsidRPr="00050755" w:rsidRDefault="00050755" w:rsidP="009E6939">
      <w:pPr>
        <w:pStyle w:val="BodyText"/>
        <w:tabs>
          <w:tab w:val="left" w:pos="0"/>
        </w:tabs>
        <w:outlineLvl w:val="2"/>
        <w:rPr>
          <w:b/>
        </w:rPr>
      </w:pPr>
      <w:r w:rsidRPr="00050755">
        <w:rPr>
          <w:b/>
        </w:rPr>
        <w:t xml:space="preserve">3.2.3. </w:t>
      </w:r>
      <w:bookmarkEnd w:id="24"/>
      <w:r w:rsidR="00A81697">
        <w:rPr>
          <w:b/>
        </w:rPr>
        <w:t>………….</w:t>
      </w:r>
      <w:bookmarkStart w:id="25" w:name="_GoBack"/>
      <w:bookmarkEnd w:id="25"/>
    </w:p>
    <w:sectPr w:rsidR="00050755" w:rsidRPr="00050755">
      <w:headerReference w:type="default" r:id="rId10"/>
      <w:footerReference w:type="default" r:id="rId11"/>
      <w:footnotePr>
        <w:pos w:val="beneathText"/>
      </w:footnotePr>
      <w:pgSz w:w="11906" w:h="16838"/>
      <w:pgMar w:top="1440" w:right="1418" w:bottom="1440" w:left="1418" w:header="567" w:footer="720" w:gutter="0"/>
      <w:cols w:space="720"/>
      <w:titlePg/>
      <w:docGrid w:linePitch="360" w:charSpace="-1024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1D35D6" w14:textId="77777777" w:rsidR="00E15C37" w:rsidRDefault="00E15C37">
      <w:pPr>
        <w:spacing w:after="0" w:line="240" w:lineRule="auto"/>
      </w:pPr>
      <w:r>
        <w:separator/>
      </w:r>
    </w:p>
  </w:endnote>
  <w:endnote w:type="continuationSeparator" w:id="0">
    <w:p w14:paraId="385154AB" w14:textId="77777777" w:rsidR="00E15C37" w:rsidRDefault="00E15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OpenSymbol">
    <w:altName w:val="Courier New"/>
    <w:charset w:val="00"/>
    <w:family w:val="auto"/>
    <w:pitch w:val="default"/>
    <w:sig w:usb0="00000003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0"/>
    <w:family w:val="roman"/>
    <w:pitch w:val="default"/>
    <w:sig w:usb0="E0000AFF" w:usb1="500078FF" w:usb2="00000021" w:usb3="00000000" w:csb0="600001BF" w:csb1="DFF7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F7CDF9" w14:textId="77777777" w:rsidR="00743969" w:rsidRDefault="00E918B0">
    <w:pPr>
      <w:pStyle w:val="Footer"/>
    </w:pPr>
    <w:r>
      <w:t>VNPT-MED-VAS-SOFT-VNPT</w:t>
    </w:r>
    <w:r w:rsidR="0067289B">
      <w:tab/>
    </w:r>
    <w:r w:rsidR="0067289B">
      <w:fldChar w:fldCharType="begin"/>
    </w:r>
    <w:r w:rsidR="0067289B">
      <w:instrText xml:space="preserve"> PAGE </w:instrText>
    </w:r>
    <w:r w:rsidR="0067289B">
      <w:fldChar w:fldCharType="separate"/>
    </w:r>
    <w:r w:rsidR="009F6BAC">
      <w:rPr>
        <w:noProof/>
      </w:rPr>
      <w:t>16</w:t>
    </w:r>
    <w:r w:rsidR="0067289B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0DC660" w14:textId="77777777" w:rsidR="00E15C37" w:rsidRDefault="00E15C37">
      <w:pPr>
        <w:spacing w:after="0" w:line="240" w:lineRule="auto"/>
      </w:pPr>
      <w:r>
        <w:separator/>
      </w:r>
    </w:p>
  </w:footnote>
  <w:footnote w:type="continuationSeparator" w:id="0">
    <w:p w14:paraId="2C15250D" w14:textId="77777777" w:rsidR="00E15C37" w:rsidRDefault="00E15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7C8EBC" w14:textId="77777777" w:rsidR="00743969" w:rsidRDefault="0067289B">
    <w:pPr>
      <w:pStyle w:val="Header"/>
      <w:pBdr>
        <w:top w:val="none" w:sz="0" w:space="0" w:color="000000"/>
        <w:left w:val="none" w:sz="0" w:space="0" w:color="000000"/>
        <w:bottom w:val="single" w:sz="4" w:space="1" w:color="00000A"/>
        <w:right w:val="none" w:sz="0" w:space="0" w:color="000000"/>
      </w:pBdr>
    </w:pPr>
    <w:r>
      <w:rPr>
        <w:noProof/>
      </w:rPr>
      <w:drawing>
        <wp:inline distT="0" distB="0" distL="114300" distR="114300" wp14:anchorId="1447960D" wp14:editId="19542F71">
          <wp:extent cx="271145" cy="360680"/>
          <wp:effectExtent l="0" t="0" r="14605" b="1270"/>
          <wp:docPr id="145" name="Picture 1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" name="Picture 1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1145" cy="36068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  <w:r>
      <w:tab/>
      <w:t>TÀI LIỆU HƯỚNG DẪN SỬ DỤNG HỆ THỐNG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4AA4826"/>
    <w:lvl w:ilvl="0">
      <w:start w:val="1"/>
      <w:numFmt w:val="decimal"/>
      <w:lvlText w:val="%1."/>
      <w:lvlJc w:val="left"/>
      <w:pPr>
        <w:tabs>
          <w:tab w:val="left" w:pos="0"/>
        </w:tabs>
        <w:ind w:left="425" w:hanging="425"/>
      </w:pPr>
    </w:lvl>
    <w:lvl w:ilvl="1">
      <w:start w:val="1"/>
      <w:numFmt w:val="decimal"/>
      <w:suff w:val="space"/>
      <w:lvlText w:val="%1.%2."/>
      <w:lvlJc w:val="left"/>
      <w:pPr>
        <w:tabs>
          <w:tab w:val="left" w:pos="0"/>
        </w:tabs>
        <w:ind w:left="567" w:hanging="567"/>
      </w:pPr>
      <w:rPr>
        <w:b/>
      </w:rPr>
    </w:lvl>
    <w:lvl w:ilvl="2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3" w:tentative="1">
      <w:start w:val="1"/>
      <w:numFmt w:val="decimal"/>
      <w:suff w:val="space"/>
      <w:lvlText w:val="%1.%2.%3.%4."/>
      <w:lvlJc w:val="left"/>
      <w:pPr>
        <w:tabs>
          <w:tab w:val="left" w:pos="0"/>
        </w:tabs>
        <w:ind w:left="851" w:hanging="851"/>
      </w:pPr>
    </w:lvl>
    <w:lvl w:ilvl="4" w:tentative="1">
      <w:start w:val="1"/>
      <w:numFmt w:val="decimal"/>
      <w:suff w:val="space"/>
      <w:lvlText w:val="%1.%2.%3.%4.%5."/>
      <w:lvlJc w:val="left"/>
      <w:pPr>
        <w:tabs>
          <w:tab w:val="left" w:pos="0"/>
        </w:tabs>
        <w:ind w:left="992" w:hanging="992"/>
      </w:pPr>
    </w:lvl>
    <w:lvl w:ilvl="5" w:tentative="1">
      <w:start w:val="1"/>
      <w:numFmt w:val="upperLetter"/>
      <w:suff w:val="space"/>
      <w:lvlText w:val="Phụ lục %6:"/>
      <w:lvlJc w:val="left"/>
      <w:pPr>
        <w:tabs>
          <w:tab w:val="left" w:pos="0"/>
        </w:tabs>
        <w:ind w:left="0" w:firstLine="0"/>
      </w:pPr>
    </w:lvl>
    <w:lvl w:ilvl="6" w:tentative="1">
      <w:start w:val="1"/>
      <w:numFmt w:val="decimal"/>
      <w:suff w:val="space"/>
      <w:lvlText w:val="%6.%7."/>
      <w:lvlJc w:val="left"/>
      <w:pPr>
        <w:tabs>
          <w:tab w:val="left" w:pos="0"/>
        </w:tabs>
        <w:ind w:left="567" w:hanging="567"/>
      </w:pPr>
    </w:lvl>
    <w:lvl w:ilvl="7" w:tentative="1">
      <w:start w:val="1"/>
      <w:numFmt w:val="decimal"/>
      <w:suff w:val="space"/>
      <w:lvlText w:val="%6.%7.%8."/>
      <w:lvlJc w:val="left"/>
      <w:pPr>
        <w:tabs>
          <w:tab w:val="left" w:pos="0"/>
        </w:tabs>
        <w:ind w:left="709" w:hanging="709"/>
      </w:pPr>
    </w:lvl>
    <w:lvl w:ilvl="8" w:tentative="1">
      <w:start w:val="1"/>
      <w:numFmt w:val="decimal"/>
      <w:suff w:val="space"/>
      <w:lvlText w:val="%6.%7.%8.%9."/>
      <w:lvlJc w:val="left"/>
      <w:pPr>
        <w:tabs>
          <w:tab w:val="left" w:pos="0"/>
        </w:tabs>
        <w:ind w:left="851" w:hanging="851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/>
        <w:color w:val="00000A"/>
      </w:rPr>
    </w:lvl>
    <w:lvl w:ilvl="1" w:tentative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1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/>
      </w:rPr>
    </w:lvl>
    <w:lvl w:ilvl="3" w:tentative="1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/>
      </w:rPr>
    </w:lvl>
    <w:lvl w:ilvl="4" w:tentative="1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1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/>
      </w:rPr>
    </w:lvl>
    <w:lvl w:ilvl="6" w:tentative="1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/>
      </w:rPr>
    </w:lvl>
    <w:lvl w:ilvl="7" w:tentative="1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1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ascii="Courier New" w:hAnsi="Courier New" w:cs="Courier New"/>
      </w:rPr>
    </w:lvl>
    <w:lvl w:ilvl="1" w:tentative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1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/>
      </w:rPr>
    </w:lvl>
    <w:lvl w:ilvl="3" w:tentative="1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/>
      </w:rPr>
    </w:lvl>
    <w:lvl w:ilvl="4" w:tentative="1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1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/>
      </w:rPr>
    </w:lvl>
    <w:lvl w:ilvl="6" w:tentative="1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/>
      </w:rPr>
    </w:lvl>
    <w:lvl w:ilvl="7" w:tentative="1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1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/>
      </w:rPr>
    </w:lvl>
    <w:lvl w:ilvl="1" w:tentative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1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/>
      </w:rPr>
    </w:lvl>
    <w:lvl w:ilvl="3" w:tentative="1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/>
      </w:rPr>
    </w:lvl>
    <w:lvl w:ilvl="4" w:tentative="1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1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/>
      </w:rPr>
    </w:lvl>
    <w:lvl w:ilvl="6" w:tentative="1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/>
      </w:rPr>
    </w:lvl>
    <w:lvl w:ilvl="7" w:tentative="1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1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ascii="Courier New" w:hAnsi="Courier New" w:cs="Courier New"/>
      </w:rPr>
    </w:lvl>
    <w:lvl w:ilvl="1" w:tentative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1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/>
      </w:rPr>
    </w:lvl>
    <w:lvl w:ilvl="3" w:tentative="1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/>
      </w:rPr>
    </w:lvl>
    <w:lvl w:ilvl="4" w:tentative="1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1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/>
      </w:rPr>
    </w:lvl>
    <w:lvl w:ilvl="6" w:tentative="1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/>
      </w:rPr>
    </w:lvl>
    <w:lvl w:ilvl="7" w:tentative="1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1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/>
      </w:rPr>
    </w:lvl>
    <w:lvl w:ilvl="1" w:tentative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1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/>
      </w:rPr>
    </w:lvl>
    <w:lvl w:ilvl="3" w:tentative="1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/>
      </w:rPr>
    </w:lvl>
    <w:lvl w:ilvl="4" w:tentative="1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1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/>
      </w:rPr>
    </w:lvl>
    <w:lvl w:ilvl="6" w:tentative="1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/>
      </w:rPr>
    </w:lvl>
    <w:lvl w:ilvl="7" w:tentative="1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1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ascii="Courier New" w:hAnsi="Courier New" w:cs="Courier New"/>
      </w:rPr>
    </w:lvl>
    <w:lvl w:ilvl="1" w:tentative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1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/>
      </w:rPr>
    </w:lvl>
    <w:lvl w:ilvl="3" w:tentative="1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/>
      </w:rPr>
    </w:lvl>
    <w:lvl w:ilvl="4" w:tentative="1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1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/>
      </w:rPr>
    </w:lvl>
    <w:lvl w:ilvl="6" w:tentative="1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/>
      </w:rPr>
    </w:lvl>
    <w:lvl w:ilvl="7" w:tentative="1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1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‐"/>
      <w:lvlJc w:val="left"/>
      <w:pPr>
        <w:tabs>
          <w:tab w:val="left" w:pos="0"/>
        </w:tabs>
        <w:ind w:left="720" w:hanging="360"/>
      </w:pPr>
      <w:rPr>
        <w:rFonts w:ascii="Segoe UI" w:hAnsi="Segoe UI" w:cs="Segoe UI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/>
      </w:rPr>
    </w:lvl>
    <w:lvl w:ilvl="3" w:tentative="1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/>
      </w:rPr>
    </w:lvl>
    <w:lvl w:ilvl="4" w:tentative="1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1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/>
      </w:rPr>
    </w:lvl>
    <w:lvl w:ilvl="6" w:tentative="1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/>
      </w:rPr>
    </w:lvl>
    <w:lvl w:ilvl="7" w:tentative="1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1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1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/>
      </w:rPr>
    </w:lvl>
    <w:lvl w:ilvl="3" w:tentative="1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/>
      </w:rPr>
    </w:lvl>
    <w:lvl w:ilvl="4" w:tentative="1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1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/>
      </w:rPr>
    </w:lvl>
    <w:lvl w:ilvl="6" w:tentative="1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/>
      </w:rPr>
    </w:lvl>
    <w:lvl w:ilvl="7" w:tentative="1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1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ascii="Courier New" w:hAnsi="Courier New" w:cs="Courier New"/>
      </w:rPr>
    </w:lvl>
    <w:lvl w:ilvl="1" w:tentative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/>
      </w:rPr>
    </w:lvl>
    <w:lvl w:ilvl="2" w:tentative="1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/>
      </w:rPr>
    </w:lvl>
    <w:lvl w:ilvl="3" w:tentative="1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/>
      </w:rPr>
    </w:lvl>
    <w:lvl w:ilvl="4" w:tentative="1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/>
      </w:rPr>
    </w:lvl>
    <w:lvl w:ilvl="5" w:tentative="1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/>
      </w:rPr>
    </w:lvl>
    <w:lvl w:ilvl="6" w:tentative="1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/>
      </w:rPr>
    </w:lvl>
    <w:lvl w:ilvl="7" w:tentative="1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/>
      </w:rPr>
    </w:lvl>
    <w:lvl w:ilvl="8" w:tentative="1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/>
      </w:rPr>
    </w:lvl>
  </w:abstractNum>
  <w:abstractNum w:abstractNumId="10" w15:restartNumberingAfterBreak="0">
    <w:nsid w:val="0000000B"/>
    <w:multiLevelType w:val="multilevel"/>
    <w:tmpl w:val="0000000B"/>
    <w:lvl w:ilvl="0" w:tentative="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/>
      </w:rPr>
    </w:lvl>
    <w:lvl w:ilvl="3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OpenSymbol"/>
      </w:rPr>
    </w:lvl>
    <w:lvl w:ilvl="4" w:tentative="1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/>
      </w:rPr>
    </w:lvl>
    <w:lvl w:ilvl="5" w:tentative="1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/>
      </w:rPr>
    </w:lvl>
    <w:lvl w:ilvl="6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OpenSymbol"/>
      </w:rPr>
    </w:lvl>
    <w:lvl w:ilvl="7" w:tentative="1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/>
      </w:rPr>
    </w:lvl>
    <w:lvl w:ilvl="8" w:tentative="1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/>
      </w:rPr>
    </w:lvl>
  </w:abstractNum>
  <w:abstractNum w:abstractNumId="11" w15:restartNumberingAfterBreak="0">
    <w:nsid w:val="0000000C"/>
    <w:multiLevelType w:val="multilevel"/>
    <w:tmpl w:val="0000000C"/>
    <w:lvl w:ilvl="0" w:tentative="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/>
      </w:rPr>
    </w:lvl>
    <w:lvl w:ilvl="3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OpenSymbol"/>
      </w:rPr>
    </w:lvl>
    <w:lvl w:ilvl="4" w:tentative="1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/>
      </w:rPr>
    </w:lvl>
    <w:lvl w:ilvl="5" w:tentative="1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/>
      </w:rPr>
    </w:lvl>
    <w:lvl w:ilvl="6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OpenSymbol"/>
      </w:rPr>
    </w:lvl>
    <w:lvl w:ilvl="7" w:tentative="1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/>
      </w:rPr>
    </w:lvl>
    <w:lvl w:ilvl="8" w:tentative="1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cs="OpenSymbol"/>
      </w:rPr>
    </w:lvl>
    <w:lvl w:ilvl="1" w:tentative="1">
      <w:start w:val="1"/>
      <w:numFmt w:val="bullet"/>
      <w:lvlText w:val="◦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/>
      </w:rPr>
    </w:lvl>
    <w:lvl w:ilvl="2" w:tentative="1">
      <w:start w:val="1"/>
      <w:numFmt w:val="bullet"/>
      <w:lvlText w:val="▪"/>
      <w:lvlJc w:val="left"/>
      <w:pPr>
        <w:tabs>
          <w:tab w:val="left" w:pos="1800"/>
        </w:tabs>
        <w:ind w:left="1800" w:hanging="360"/>
      </w:pPr>
      <w:rPr>
        <w:rFonts w:ascii="OpenSymbol" w:hAnsi="OpenSymbol" w:cs="OpenSymbol"/>
      </w:rPr>
    </w:lvl>
    <w:lvl w:ilvl="3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OpenSymbol"/>
      </w:rPr>
    </w:lvl>
    <w:lvl w:ilvl="4" w:tentative="1">
      <w:start w:val="1"/>
      <w:numFmt w:val="bullet"/>
      <w:lvlText w:val="◦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/>
      </w:rPr>
    </w:lvl>
    <w:lvl w:ilvl="5" w:tentative="1">
      <w:start w:val="1"/>
      <w:numFmt w:val="bullet"/>
      <w:lvlText w:val="▪"/>
      <w:lvlJc w:val="left"/>
      <w:pPr>
        <w:tabs>
          <w:tab w:val="left" w:pos="2880"/>
        </w:tabs>
        <w:ind w:left="2880" w:hanging="360"/>
      </w:pPr>
      <w:rPr>
        <w:rFonts w:ascii="OpenSymbol" w:hAnsi="OpenSymbol" w:cs="OpenSymbol"/>
      </w:rPr>
    </w:lvl>
    <w:lvl w:ilvl="6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cs="OpenSymbol"/>
      </w:rPr>
    </w:lvl>
    <w:lvl w:ilvl="7" w:tentative="1">
      <w:start w:val="1"/>
      <w:numFmt w:val="bullet"/>
      <w:lvlText w:val="◦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/>
      </w:rPr>
    </w:lvl>
    <w:lvl w:ilvl="8" w:tentative="1">
      <w:start w:val="1"/>
      <w:numFmt w:val="bullet"/>
      <w:lvlText w:val="▪"/>
      <w:lvlJc w:val="left"/>
      <w:pPr>
        <w:tabs>
          <w:tab w:val="left" w:pos="3960"/>
        </w:tabs>
        <w:ind w:left="3960" w:hanging="360"/>
      </w:pPr>
      <w:rPr>
        <w:rFonts w:ascii="OpenSymbol" w:hAnsi="OpenSymbol" w:cs="OpenSymbol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/>
      </w:rPr>
    </w:lvl>
    <w:lvl w:ilvl="2" w:tentative="1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/>
      </w:rPr>
    </w:lvl>
    <w:lvl w:ilvl="3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OpenSymbol"/>
      </w:rPr>
    </w:lvl>
    <w:lvl w:ilvl="4" w:tentative="1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/>
      </w:rPr>
    </w:lvl>
    <w:lvl w:ilvl="5" w:tentative="1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/>
      </w:rPr>
    </w:lvl>
    <w:lvl w:ilvl="6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OpenSymbol"/>
      </w:rPr>
    </w:lvl>
    <w:lvl w:ilvl="7" w:tentative="1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/>
      </w:rPr>
    </w:lvl>
    <w:lvl w:ilvl="8" w:tentative="1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05A37848"/>
    <w:multiLevelType w:val="hybridMultilevel"/>
    <w:tmpl w:val="93B06454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10D154D6"/>
    <w:multiLevelType w:val="hybridMultilevel"/>
    <w:tmpl w:val="D4C07B8A"/>
    <w:lvl w:ilvl="0" w:tplc="7DEEAAA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13542760"/>
    <w:multiLevelType w:val="hybridMultilevel"/>
    <w:tmpl w:val="70EC6D4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47326C"/>
    <w:multiLevelType w:val="hybridMultilevel"/>
    <w:tmpl w:val="A6EE7446"/>
    <w:lvl w:ilvl="0" w:tplc="B1B0584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C5BAC"/>
    <w:multiLevelType w:val="hybridMultilevel"/>
    <w:tmpl w:val="370076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1041BE3"/>
    <w:multiLevelType w:val="multilevel"/>
    <w:tmpl w:val="A37C3E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19D669B"/>
    <w:multiLevelType w:val="hybridMultilevel"/>
    <w:tmpl w:val="4ADEBC4A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44CB6963"/>
    <w:multiLevelType w:val="hybridMultilevel"/>
    <w:tmpl w:val="B6E639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1527BAE"/>
    <w:multiLevelType w:val="hybridMultilevel"/>
    <w:tmpl w:val="C7D83A3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C37D88"/>
    <w:multiLevelType w:val="hybridMultilevel"/>
    <w:tmpl w:val="A912A4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F95F1A"/>
    <w:multiLevelType w:val="hybridMultilevel"/>
    <w:tmpl w:val="6B26FD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5C1050E"/>
    <w:multiLevelType w:val="hybridMultilevel"/>
    <w:tmpl w:val="223823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F11249"/>
    <w:multiLevelType w:val="hybridMultilevel"/>
    <w:tmpl w:val="2A9888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D4C054D"/>
    <w:multiLevelType w:val="hybridMultilevel"/>
    <w:tmpl w:val="EF9606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03C1672"/>
    <w:multiLevelType w:val="hybridMultilevel"/>
    <w:tmpl w:val="58ECC8C2"/>
    <w:lvl w:ilvl="0" w:tplc="04090003">
      <w:start w:val="1"/>
      <w:numFmt w:val="bullet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77E00DE"/>
    <w:multiLevelType w:val="hybridMultilevel"/>
    <w:tmpl w:val="944E0F3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  <w:num w:numId="14">
    <w:abstractNumId w:val="13"/>
  </w:num>
  <w:num w:numId="15">
    <w:abstractNumId w:val="17"/>
  </w:num>
  <w:num w:numId="16">
    <w:abstractNumId w:val="15"/>
  </w:num>
  <w:num w:numId="17">
    <w:abstractNumId w:val="19"/>
  </w:num>
  <w:num w:numId="18">
    <w:abstractNumId w:val="22"/>
  </w:num>
  <w:num w:numId="19">
    <w:abstractNumId w:val="23"/>
  </w:num>
  <w:num w:numId="20">
    <w:abstractNumId w:val="24"/>
  </w:num>
  <w:num w:numId="21">
    <w:abstractNumId w:val="16"/>
  </w:num>
  <w:num w:numId="22">
    <w:abstractNumId w:val="28"/>
  </w:num>
  <w:num w:numId="23">
    <w:abstractNumId w:val="29"/>
  </w:num>
  <w:num w:numId="24">
    <w:abstractNumId w:val="21"/>
  </w:num>
  <w:num w:numId="25">
    <w:abstractNumId w:val="25"/>
  </w:num>
  <w:num w:numId="26">
    <w:abstractNumId w:val="18"/>
  </w:num>
  <w:num w:numId="27">
    <w:abstractNumId w:val="26"/>
  </w:num>
  <w:num w:numId="28">
    <w:abstractNumId w:val="27"/>
  </w:num>
  <w:num w:numId="29">
    <w:abstractNumId w:val="20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969"/>
    <w:rsid w:val="00021FB2"/>
    <w:rsid w:val="00050755"/>
    <w:rsid w:val="0005748C"/>
    <w:rsid w:val="0007105E"/>
    <w:rsid w:val="00072E9B"/>
    <w:rsid w:val="00082FA3"/>
    <w:rsid w:val="00090DD0"/>
    <w:rsid w:val="00096C76"/>
    <w:rsid w:val="00096DF4"/>
    <w:rsid w:val="000A025C"/>
    <w:rsid w:val="000B2453"/>
    <w:rsid w:val="000C63F4"/>
    <w:rsid w:val="000D30A3"/>
    <w:rsid w:val="000D398D"/>
    <w:rsid w:val="000E1CC7"/>
    <w:rsid w:val="000E2431"/>
    <w:rsid w:val="00104173"/>
    <w:rsid w:val="001070FF"/>
    <w:rsid w:val="00115A38"/>
    <w:rsid w:val="001468B5"/>
    <w:rsid w:val="00152884"/>
    <w:rsid w:val="00183079"/>
    <w:rsid w:val="001A6822"/>
    <w:rsid w:val="001B3C5B"/>
    <w:rsid w:val="001F0039"/>
    <w:rsid w:val="001F2654"/>
    <w:rsid w:val="00201E52"/>
    <w:rsid w:val="0021094B"/>
    <w:rsid w:val="002148B7"/>
    <w:rsid w:val="00215C29"/>
    <w:rsid w:val="0023612F"/>
    <w:rsid w:val="002416A7"/>
    <w:rsid w:val="00256111"/>
    <w:rsid w:val="00264DC0"/>
    <w:rsid w:val="0027084B"/>
    <w:rsid w:val="002A4A6B"/>
    <w:rsid w:val="002A5CE3"/>
    <w:rsid w:val="002C4A9E"/>
    <w:rsid w:val="002C5BEB"/>
    <w:rsid w:val="002E65DE"/>
    <w:rsid w:val="00342192"/>
    <w:rsid w:val="00370355"/>
    <w:rsid w:val="00386E1E"/>
    <w:rsid w:val="00391134"/>
    <w:rsid w:val="003A6729"/>
    <w:rsid w:val="003D62F8"/>
    <w:rsid w:val="00401D0D"/>
    <w:rsid w:val="00440705"/>
    <w:rsid w:val="00444F74"/>
    <w:rsid w:val="004701D3"/>
    <w:rsid w:val="00484197"/>
    <w:rsid w:val="004858D6"/>
    <w:rsid w:val="00485CD5"/>
    <w:rsid w:val="004C02F4"/>
    <w:rsid w:val="004C7990"/>
    <w:rsid w:val="004D1442"/>
    <w:rsid w:val="004E3959"/>
    <w:rsid w:val="004F1518"/>
    <w:rsid w:val="004F574D"/>
    <w:rsid w:val="00526715"/>
    <w:rsid w:val="005538BE"/>
    <w:rsid w:val="005637DE"/>
    <w:rsid w:val="00574A34"/>
    <w:rsid w:val="005A385C"/>
    <w:rsid w:val="005D67B7"/>
    <w:rsid w:val="005E5732"/>
    <w:rsid w:val="005F7533"/>
    <w:rsid w:val="00652405"/>
    <w:rsid w:val="00660FC7"/>
    <w:rsid w:val="00671B16"/>
    <w:rsid w:val="0067289B"/>
    <w:rsid w:val="00672E81"/>
    <w:rsid w:val="0068550F"/>
    <w:rsid w:val="006A74FF"/>
    <w:rsid w:val="006B500D"/>
    <w:rsid w:val="006C162A"/>
    <w:rsid w:val="006C1A99"/>
    <w:rsid w:val="006D1081"/>
    <w:rsid w:val="006D3980"/>
    <w:rsid w:val="006E0BF9"/>
    <w:rsid w:val="00700297"/>
    <w:rsid w:val="007056D9"/>
    <w:rsid w:val="00724D22"/>
    <w:rsid w:val="00725261"/>
    <w:rsid w:val="00725D9F"/>
    <w:rsid w:val="00725DEC"/>
    <w:rsid w:val="0073778E"/>
    <w:rsid w:val="00743969"/>
    <w:rsid w:val="00744261"/>
    <w:rsid w:val="00755780"/>
    <w:rsid w:val="00772177"/>
    <w:rsid w:val="00790901"/>
    <w:rsid w:val="007A01DE"/>
    <w:rsid w:val="007A403D"/>
    <w:rsid w:val="007A4073"/>
    <w:rsid w:val="007B7F88"/>
    <w:rsid w:val="00804226"/>
    <w:rsid w:val="00807A6F"/>
    <w:rsid w:val="00807E23"/>
    <w:rsid w:val="0081769F"/>
    <w:rsid w:val="00846709"/>
    <w:rsid w:val="0086152F"/>
    <w:rsid w:val="00870D54"/>
    <w:rsid w:val="00872C1B"/>
    <w:rsid w:val="00881044"/>
    <w:rsid w:val="00883B4E"/>
    <w:rsid w:val="00894800"/>
    <w:rsid w:val="008A47BD"/>
    <w:rsid w:val="008C04E5"/>
    <w:rsid w:val="008E0730"/>
    <w:rsid w:val="008E13EF"/>
    <w:rsid w:val="008F03E9"/>
    <w:rsid w:val="00912568"/>
    <w:rsid w:val="00913085"/>
    <w:rsid w:val="0092552E"/>
    <w:rsid w:val="00925DED"/>
    <w:rsid w:val="00933BF5"/>
    <w:rsid w:val="00942CD2"/>
    <w:rsid w:val="00951D9E"/>
    <w:rsid w:val="00953027"/>
    <w:rsid w:val="0095492C"/>
    <w:rsid w:val="00976CCC"/>
    <w:rsid w:val="00983523"/>
    <w:rsid w:val="009855BF"/>
    <w:rsid w:val="0099649A"/>
    <w:rsid w:val="009A5799"/>
    <w:rsid w:val="009B1734"/>
    <w:rsid w:val="009B2AAD"/>
    <w:rsid w:val="009C078B"/>
    <w:rsid w:val="009D00D1"/>
    <w:rsid w:val="009E6939"/>
    <w:rsid w:val="009F0BD6"/>
    <w:rsid w:val="009F6BAC"/>
    <w:rsid w:val="00A015B7"/>
    <w:rsid w:val="00A01D0A"/>
    <w:rsid w:val="00A03562"/>
    <w:rsid w:val="00A10724"/>
    <w:rsid w:val="00A11DC5"/>
    <w:rsid w:val="00A15E79"/>
    <w:rsid w:val="00A55C24"/>
    <w:rsid w:val="00A63697"/>
    <w:rsid w:val="00A81697"/>
    <w:rsid w:val="00A9057B"/>
    <w:rsid w:val="00AA0B9E"/>
    <w:rsid w:val="00AC67A9"/>
    <w:rsid w:val="00AD5C06"/>
    <w:rsid w:val="00AF2829"/>
    <w:rsid w:val="00B016AD"/>
    <w:rsid w:val="00B0659F"/>
    <w:rsid w:val="00B129CA"/>
    <w:rsid w:val="00B635CE"/>
    <w:rsid w:val="00B81B2D"/>
    <w:rsid w:val="00B878B3"/>
    <w:rsid w:val="00B90468"/>
    <w:rsid w:val="00BB05E8"/>
    <w:rsid w:val="00BD5192"/>
    <w:rsid w:val="00BD7E76"/>
    <w:rsid w:val="00BE1D2D"/>
    <w:rsid w:val="00BF6E2B"/>
    <w:rsid w:val="00C05D9F"/>
    <w:rsid w:val="00C426B0"/>
    <w:rsid w:val="00C5562F"/>
    <w:rsid w:val="00C75DCC"/>
    <w:rsid w:val="00C76828"/>
    <w:rsid w:val="00C8280B"/>
    <w:rsid w:val="00CB76AF"/>
    <w:rsid w:val="00CE2DFB"/>
    <w:rsid w:val="00CE3962"/>
    <w:rsid w:val="00CF2CEF"/>
    <w:rsid w:val="00D11732"/>
    <w:rsid w:val="00D35CCA"/>
    <w:rsid w:val="00D44F16"/>
    <w:rsid w:val="00D532CE"/>
    <w:rsid w:val="00D60338"/>
    <w:rsid w:val="00D84156"/>
    <w:rsid w:val="00D860F1"/>
    <w:rsid w:val="00D8789C"/>
    <w:rsid w:val="00D87D99"/>
    <w:rsid w:val="00DE1EF0"/>
    <w:rsid w:val="00DF35F8"/>
    <w:rsid w:val="00DF71AE"/>
    <w:rsid w:val="00E049A9"/>
    <w:rsid w:val="00E0708F"/>
    <w:rsid w:val="00E15C37"/>
    <w:rsid w:val="00E16D6B"/>
    <w:rsid w:val="00E35D17"/>
    <w:rsid w:val="00E369A9"/>
    <w:rsid w:val="00E372BB"/>
    <w:rsid w:val="00E4026A"/>
    <w:rsid w:val="00E45B73"/>
    <w:rsid w:val="00E52EE5"/>
    <w:rsid w:val="00E6576D"/>
    <w:rsid w:val="00E918B0"/>
    <w:rsid w:val="00EB0CDF"/>
    <w:rsid w:val="00EB4F40"/>
    <w:rsid w:val="00F01798"/>
    <w:rsid w:val="00F03751"/>
    <w:rsid w:val="00F41272"/>
    <w:rsid w:val="00F470F3"/>
    <w:rsid w:val="00F56AE7"/>
    <w:rsid w:val="00F8544F"/>
    <w:rsid w:val="00F95752"/>
    <w:rsid w:val="00F970EF"/>
    <w:rsid w:val="00FB1315"/>
    <w:rsid w:val="00FB4A77"/>
    <w:rsid w:val="00FE5D85"/>
    <w:rsid w:val="00FF0587"/>
    <w:rsid w:val="273A0D6D"/>
    <w:rsid w:val="39F8682E"/>
    <w:rsid w:val="69D3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A1DAA53"/>
  <w15:docId w15:val="{FA7FE980-2F1B-4C7A-879F-28585F10E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uiPriority="7"/>
    <w:lsdException w:name="heading 1" w:uiPriority="6"/>
    <w:lsdException w:name="heading 2" w:uiPriority="6"/>
    <w:lsdException w:name="heading 3" w:uiPriority="6"/>
    <w:lsdException w:name="heading 4" w:uiPriority="6"/>
    <w:lsdException w:name="heading 5" w:uiPriority="6"/>
    <w:lsdException w:name="heading 6" w:uiPriority="6"/>
    <w:lsdException w:name="heading 7" w:uiPriority="6"/>
    <w:lsdException w:name="heading 8" w:uiPriority="6"/>
    <w:lsdException w:name="heading 9" w:uiPriority="6"/>
    <w:lsdException w:name="toc 1" w:uiPriority="39"/>
    <w:lsdException w:name="toc 2" w:uiPriority="39"/>
    <w:lsdException w:name="toc 3" w:uiPriority="39"/>
    <w:lsdException w:name="toc 4" w:uiPriority="6"/>
    <w:lsdException w:name="toc 5" w:uiPriority="6"/>
    <w:lsdException w:name="toc 6" w:uiPriority="6"/>
    <w:lsdException w:name="toc 7" w:uiPriority="6"/>
    <w:lsdException w:name="toc 8" w:uiPriority="6"/>
    <w:lsdException w:name="toc 9" w:uiPriority="6"/>
    <w:lsdException w:name="header" w:uiPriority="6"/>
    <w:lsdException w:name="footer" w:uiPriority="6"/>
    <w:lsdException w:name="caption" w:uiPriority="7"/>
    <w:lsdException w:name="List" w:uiPriority="7"/>
    <w:lsdException w:name="Title" w:uiPriority="10" w:qFormat="1"/>
    <w:lsdException w:name="Default Paragraph Font" w:semiHidden="1"/>
    <w:lsdException w:name="Body Text" w:uiPriority="7"/>
    <w:lsdException w:name="Body Text Indent" w:uiPriority="7"/>
    <w:lsdException w:name="Subtitle" w:uiPriority="6"/>
    <w:lsdException w:name="Hyperlink" w:uiPriority="99"/>
    <w:lsdException w:name="Strong" w:qFormat="1"/>
    <w:lsdException w:name="Emphasis" w:uiPriority="7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Sample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pPr>
      <w:suppressAutoHyphens/>
      <w:spacing w:after="120"/>
    </w:pPr>
    <w:rPr>
      <w:color w:val="00000A"/>
      <w:kern w:val="1"/>
      <w:sz w:val="26"/>
      <w:szCs w:val="24"/>
    </w:rPr>
  </w:style>
  <w:style w:type="paragraph" w:styleId="Heading1">
    <w:name w:val="heading 1"/>
    <w:basedOn w:val="Normal"/>
    <w:uiPriority w:val="6"/>
    <w:pPr>
      <w:keepLines/>
      <w:widowControl w:val="0"/>
      <w:spacing w:before="360" w:after="240"/>
      <w:outlineLvl w:val="0"/>
    </w:pPr>
    <w:rPr>
      <w:rFonts w:ascii="Arial" w:hAnsi="Arial"/>
      <w:b/>
      <w:bCs/>
      <w:color w:val="000000"/>
      <w:sz w:val="30"/>
      <w:szCs w:val="32"/>
    </w:rPr>
  </w:style>
  <w:style w:type="paragraph" w:styleId="Heading2">
    <w:name w:val="heading 2"/>
    <w:basedOn w:val="Normal"/>
    <w:uiPriority w:val="6"/>
    <w:pPr>
      <w:keepLines/>
      <w:widowControl w:val="0"/>
      <w:spacing w:before="360" w:after="240"/>
      <w:outlineLvl w:val="1"/>
    </w:pPr>
    <w:rPr>
      <w:rFonts w:ascii="Arial" w:hAnsi="Arial"/>
      <w:b/>
      <w:bCs/>
      <w:i/>
      <w:iCs/>
      <w:color w:val="365F91"/>
      <w:szCs w:val="28"/>
    </w:rPr>
  </w:style>
  <w:style w:type="paragraph" w:styleId="Heading3">
    <w:name w:val="heading 3"/>
    <w:basedOn w:val="Normal"/>
    <w:uiPriority w:val="6"/>
    <w:pPr>
      <w:keepLines/>
      <w:widowControl w:val="0"/>
      <w:spacing w:before="240"/>
      <w:outlineLvl w:val="2"/>
    </w:pPr>
    <w:rPr>
      <w:rFonts w:ascii="Arial" w:hAnsi="Arial"/>
      <w:b/>
      <w:bCs/>
      <w:color w:val="0062AA"/>
      <w:sz w:val="24"/>
      <w:szCs w:val="26"/>
    </w:rPr>
  </w:style>
  <w:style w:type="paragraph" w:styleId="Heading4">
    <w:name w:val="heading 4"/>
    <w:basedOn w:val="Normal"/>
    <w:uiPriority w:val="6"/>
    <w:pPr>
      <w:keepLines/>
      <w:widowControl w:val="0"/>
      <w:spacing w:before="240"/>
      <w:outlineLvl w:val="3"/>
    </w:pPr>
    <w:rPr>
      <w:rFonts w:ascii="Arial" w:hAnsi="Arial"/>
      <w:b/>
      <w:bCs/>
      <w:i/>
      <w:color w:val="0070C0"/>
      <w:sz w:val="22"/>
      <w:szCs w:val="28"/>
    </w:rPr>
  </w:style>
  <w:style w:type="paragraph" w:styleId="Heading5">
    <w:name w:val="heading 5"/>
    <w:basedOn w:val="Normal"/>
    <w:uiPriority w:val="6"/>
    <w:pPr>
      <w:keepLines/>
      <w:widowControl w:val="0"/>
      <w:spacing w:before="240"/>
      <w:outlineLvl w:val="4"/>
    </w:pPr>
    <w:rPr>
      <w:rFonts w:ascii="Arial" w:hAnsi="Arial"/>
      <w:bCs/>
      <w:iCs/>
      <w:color w:val="548DD4"/>
      <w:sz w:val="22"/>
      <w:szCs w:val="26"/>
    </w:rPr>
  </w:style>
  <w:style w:type="paragraph" w:styleId="Heading6">
    <w:name w:val="heading 6"/>
    <w:basedOn w:val="Heading1"/>
    <w:uiPriority w:val="6"/>
    <w:pPr>
      <w:spacing w:line="360" w:lineRule="auto"/>
      <w:outlineLvl w:val="5"/>
    </w:pPr>
    <w:rPr>
      <w:bCs w:val="0"/>
    </w:rPr>
  </w:style>
  <w:style w:type="paragraph" w:styleId="Heading7">
    <w:name w:val="heading 7"/>
    <w:basedOn w:val="Heading2"/>
    <w:uiPriority w:val="6"/>
    <w:pPr>
      <w:spacing w:before="240"/>
      <w:outlineLvl w:val="6"/>
    </w:pPr>
  </w:style>
  <w:style w:type="paragraph" w:styleId="Heading8">
    <w:name w:val="heading 8"/>
    <w:basedOn w:val="Heading3"/>
    <w:uiPriority w:val="6"/>
    <w:pPr>
      <w:outlineLvl w:val="7"/>
    </w:pPr>
    <w:rPr>
      <w:iCs/>
    </w:rPr>
  </w:style>
  <w:style w:type="paragraph" w:styleId="Heading9">
    <w:name w:val="heading 9"/>
    <w:basedOn w:val="Heading4"/>
    <w:uiPriority w:val="6"/>
    <w:pPr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uiPriority w:val="7"/>
    <w:pPr>
      <w:widowControl w:val="0"/>
      <w:jc w:val="both"/>
    </w:pPr>
    <w:rPr>
      <w:szCs w:val="22"/>
    </w:rPr>
  </w:style>
  <w:style w:type="paragraph" w:styleId="BodyTextIndent">
    <w:name w:val="Body Text Indent"/>
    <w:basedOn w:val="Normal"/>
    <w:link w:val="BodyTextIndentChar1"/>
    <w:uiPriority w:val="7"/>
    <w:pPr>
      <w:widowControl w:val="0"/>
      <w:ind w:left="425"/>
    </w:pPr>
  </w:style>
  <w:style w:type="paragraph" w:styleId="Caption">
    <w:name w:val="caption"/>
    <w:basedOn w:val="Normal"/>
    <w:uiPriority w:val="7"/>
    <w:pPr>
      <w:suppressLineNumbers/>
      <w:spacing w:before="120"/>
    </w:pPr>
    <w:rPr>
      <w:rFonts w:cs="Mangal"/>
      <w:i/>
      <w:iCs/>
      <w:sz w:val="24"/>
    </w:rPr>
  </w:style>
  <w:style w:type="paragraph" w:styleId="Footer">
    <w:name w:val="footer"/>
    <w:basedOn w:val="Normal"/>
    <w:uiPriority w:val="6"/>
    <w:pPr>
      <w:tabs>
        <w:tab w:val="right" w:pos="9072"/>
      </w:tabs>
      <w:spacing w:after="0"/>
    </w:pPr>
    <w:rPr>
      <w:sz w:val="22"/>
    </w:rPr>
  </w:style>
  <w:style w:type="paragraph" w:styleId="Header">
    <w:name w:val="header"/>
    <w:basedOn w:val="Normal"/>
    <w:uiPriority w:val="6"/>
    <w:pPr>
      <w:tabs>
        <w:tab w:val="right" w:pos="9072"/>
      </w:tabs>
      <w:spacing w:after="0"/>
    </w:pPr>
    <w:rPr>
      <w:sz w:val="22"/>
    </w:rPr>
  </w:style>
  <w:style w:type="paragraph" w:styleId="List">
    <w:name w:val="List"/>
    <w:basedOn w:val="BodyText"/>
    <w:uiPriority w:val="7"/>
    <w:rPr>
      <w:rFonts w:cs="Mangal"/>
    </w:rPr>
  </w:style>
  <w:style w:type="paragraph" w:styleId="Subtitle">
    <w:name w:val="Subtitle"/>
    <w:basedOn w:val="Heading"/>
    <w:next w:val="Normal"/>
    <w:uiPriority w:val="6"/>
    <w:pPr>
      <w:widowControl w:val="0"/>
      <w:spacing w:before="120" w:after="0"/>
      <w:ind w:left="567" w:right="567"/>
      <w:jc w:val="center"/>
    </w:pPr>
    <w:rPr>
      <w:rFonts w:ascii="Arial" w:hAnsi="Arial"/>
      <w:sz w:val="36"/>
      <w:szCs w:val="44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/>
    </w:pPr>
    <w:rPr>
      <w:rFonts w:ascii="Liberation Sans" w:eastAsia="Arial Unicode MS" w:hAnsi="Liberation Sans" w:cs="Mangal"/>
      <w:sz w:val="28"/>
      <w:szCs w:val="28"/>
    </w:rPr>
  </w:style>
  <w:style w:type="paragraph" w:styleId="Title">
    <w:name w:val="Title"/>
    <w:basedOn w:val="Normal"/>
    <w:next w:val="Normal"/>
    <w:uiPriority w:val="10"/>
    <w:qFormat/>
    <w:pPr>
      <w:spacing w:before="240"/>
      <w:jc w:val="center"/>
    </w:pPr>
    <w:rPr>
      <w:rFonts w:ascii="Tahoma" w:hAnsi="Tahoma"/>
      <w:b/>
      <w:bCs/>
      <w:sz w:val="44"/>
      <w:szCs w:val="32"/>
    </w:rPr>
  </w:style>
  <w:style w:type="paragraph" w:styleId="TOC1">
    <w:name w:val="toc 1"/>
    <w:basedOn w:val="Normal"/>
    <w:next w:val="Normal"/>
    <w:uiPriority w:val="39"/>
    <w:pPr>
      <w:tabs>
        <w:tab w:val="left" w:pos="440"/>
        <w:tab w:val="right" w:leader="dot" w:pos="9060"/>
      </w:tabs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6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6"/>
    <w:pPr>
      <w:spacing w:after="100"/>
      <w:ind w:left="720"/>
    </w:pPr>
  </w:style>
  <w:style w:type="paragraph" w:styleId="TOC5">
    <w:name w:val="toc 5"/>
    <w:basedOn w:val="Normal"/>
    <w:next w:val="Normal"/>
    <w:uiPriority w:val="6"/>
    <w:pPr>
      <w:spacing w:after="100" w:line="276" w:lineRule="auto"/>
      <w:ind w:left="880"/>
    </w:pPr>
    <w:rPr>
      <w:sz w:val="22"/>
      <w:szCs w:val="22"/>
    </w:rPr>
  </w:style>
  <w:style w:type="paragraph" w:styleId="TOC6">
    <w:name w:val="toc 6"/>
    <w:basedOn w:val="Normal"/>
    <w:next w:val="Normal"/>
    <w:uiPriority w:val="6"/>
    <w:pPr>
      <w:spacing w:after="100" w:line="276" w:lineRule="auto"/>
      <w:ind w:left="1100"/>
    </w:pPr>
    <w:rPr>
      <w:sz w:val="22"/>
      <w:szCs w:val="22"/>
    </w:rPr>
  </w:style>
  <w:style w:type="paragraph" w:styleId="TOC7">
    <w:name w:val="toc 7"/>
    <w:basedOn w:val="Normal"/>
    <w:next w:val="Normal"/>
    <w:uiPriority w:val="6"/>
    <w:pPr>
      <w:spacing w:after="100" w:line="276" w:lineRule="auto"/>
      <w:ind w:left="1320"/>
    </w:pPr>
    <w:rPr>
      <w:sz w:val="22"/>
      <w:szCs w:val="22"/>
    </w:rPr>
  </w:style>
  <w:style w:type="paragraph" w:styleId="TOC8">
    <w:name w:val="toc 8"/>
    <w:basedOn w:val="Normal"/>
    <w:next w:val="Normal"/>
    <w:uiPriority w:val="6"/>
    <w:pPr>
      <w:spacing w:after="100" w:line="276" w:lineRule="auto"/>
      <w:ind w:left="1540"/>
    </w:pPr>
    <w:rPr>
      <w:sz w:val="22"/>
      <w:szCs w:val="22"/>
    </w:rPr>
  </w:style>
  <w:style w:type="paragraph" w:styleId="TOC9">
    <w:name w:val="toc 9"/>
    <w:basedOn w:val="Normal"/>
    <w:next w:val="Normal"/>
    <w:uiPriority w:val="6"/>
    <w:pPr>
      <w:spacing w:after="100" w:line="276" w:lineRule="auto"/>
      <w:ind w:left="1760"/>
    </w:pPr>
    <w:rPr>
      <w:sz w:val="22"/>
      <w:szCs w:val="22"/>
    </w:rPr>
  </w:style>
  <w:style w:type="character" w:styleId="Emphasis">
    <w:name w:val="Emphasis"/>
    <w:basedOn w:val="DefaultParagraphFont1"/>
    <w:uiPriority w:val="7"/>
    <w:rPr>
      <w:rFonts w:ascii="Times New Roman" w:hAnsi="Times New Roman"/>
      <w:b/>
      <w:i/>
      <w:iCs/>
    </w:rPr>
  </w:style>
  <w:style w:type="character" w:customStyle="1" w:styleId="DefaultParagraphFont1">
    <w:name w:val="Default Paragraph Font1"/>
    <w:uiPriority w:val="6"/>
  </w:style>
  <w:style w:type="character" w:styleId="Hyperlink">
    <w:name w:val="Hyperlink"/>
    <w:basedOn w:val="DefaultParagraphFont1"/>
    <w:uiPriority w:val="99"/>
    <w:rPr>
      <w:color w:val="0000FF"/>
      <w:u w:val="single"/>
    </w:rPr>
  </w:style>
  <w:style w:type="paragraph" w:customStyle="1" w:styleId="Appendix2">
    <w:name w:val="Appendix 2"/>
    <w:basedOn w:val="Heading7"/>
    <w:uiPriority w:val="7"/>
  </w:style>
  <w:style w:type="paragraph" w:customStyle="1" w:styleId="Bibliography1">
    <w:name w:val="Bibliography1"/>
    <w:basedOn w:val="Normal"/>
    <w:next w:val="Normal"/>
    <w:uiPriority w:val="6"/>
  </w:style>
  <w:style w:type="paragraph" w:customStyle="1" w:styleId="Caption1">
    <w:name w:val="Caption1"/>
    <w:basedOn w:val="Normal"/>
    <w:next w:val="Normal"/>
    <w:uiPriority w:val="7"/>
    <w:pPr>
      <w:keepLines/>
      <w:spacing w:before="240" w:after="240"/>
      <w:jc w:val="center"/>
    </w:pPr>
    <w:rPr>
      <w:b/>
      <w:bCs/>
      <w:color w:val="1F497D"/>
      <w:sz w:val="20"/>
      <w:szCs w:val="18"/>
    </w:rPr>
  </w:style>
  <w:style w:type="paragraph" w:customStyle="1" w:styleId="ListParagraph1">
    <w:name w:val="List Paragraph1"/>
    <w:basedOn w:val="Normal"/>
    <w:uiPriority w:val="7"/>
    <w:pPr>
      <w:ind w:left="720"/>
    </w:pPr>
  </w:style>
  <w:style w:type="paragraph" w:customStyle="1" w:styleId="ListNumber31">
    <w:name w:val="List Number 31"/>
    <w:basedOn w:val="Normal"/>
    <w:uiPriority w:val="7"/>
    <w:pPr>
      <w:jc w:val="both"/>
    </w:pPr>
  </w:style>
  <w:style w:type="paragraph" w:customStyle="1" w:styleId="NoSpacing1">
    <w:name w:val="No Spacing1"/>
    <w:basedOn w:val="Normal"/>
    <w:uiPriority w:val="2"/>
    <w:pPr>
      <w:spacing w:after="0"/>
    </w:pPr>
    <w:rPr>
      <w:szCs w:val="32"/>
    </w:rPr>
  </w:style>
  <w:style w:type="paragraph" w:customStyle="1" w:styleId="Index">
    <w:name w:val="Index"/>
    <w:basedOn w:val="Normal"/>
    <w:uiPriority w:val="6"/>
    <w:pPr>
      <w:suppressLineNumbers/>
    </w:pPr>
    <w:rPr>
      <w:rFonts w:cs="Mangal"/>
    </w:rPr>
  </w:style>
  <w:style w:type="paragraph" w:customStyle="1" w:styleId="Quote1">
    <w:name w:val="Quote1"/>
    <w:basedOn w:val="Normal"/>
    <w:next w:val="Normal"/>
    <w:uiPriority w:val="6"/>
    <w:rPr>
      <w:i/>
    </w:rPr>
  </w:style>
  <w:style w:type="paragraph" w:customStyle="1" w:styleId="ListNumber1">
    <w:name w:val="List Number1"/>
    <w:basedOn w:val="Normal"/>
    <w:uiPriority w:val="7"/>
    <w:pPr>
      <w:jc w:val="both"/>
    </w:pPr>
  </w:style>
  <w:style w:type="paragraph" w:customStyle="1" w:styleId="IntenseQuote1">
    <w:name w:val="Intense Quote1"/>
    <w:basedOn w:val="Normal"/>
    <w:next w:val="Normal"/>
    <w:uiPriority w:val="7"/>
    <w:pPr>
      <w:ind w:left="720" w:right="720"/>
    </w:pPr>
    <w:rPr>
      <w:b/>
      <w:i/>
      <w:szCs w:val="22"/>
    </w:rPr>
  </w:style>
  <w:style w:type="paragraph" w:customStyle="1" w:styleId="ListBullet41">
    <w:name w:val="List Bullet 41"/>
    <w:basedOn w:val="Normal"/>
    <w:uiPriority w:val="7"/>
    <w:pPr>
      <w:contextualSpacing/>
      <w:jc w:val="both"/>
    </w:pPr>
  </w:style>
  <w:style w:type="paragraph" w:customStyle="1" w:styleId="HTMLPreformatted1">
    <w:name w:val="HTML Preformatted1"/>
    <w:basedOn w:val="Normal"/>
    <w:uiPriority w:val="4"/>
    <w:pPr>
      <w:spacing w:after="0"/>
    </w:pPr>
    <w:rPr>
      <w:rFonts w:ascii="Courier New" w:hAnsi="Courier New" w:cs="Consolas"/>
      <w:sz w:val="20"/>
      <w:szCs w:val="20"/>
    </w:rPr>
  </w:style>
  <w:style w:type="paragraph" w:customStyle="1" w:styleId="PlainText1">
    <w:name w:val="Plain Text1"/>
    <w:basedOn w:val="Normal"/>
    <w:uiPriority w:val="6"/>
    <w:pPr>
      <w:spacing w:after="0"/>
    </w:pPr>
    <w:rPr>
      <w:rFonts w:ascii="Courier New" w:hAnsi="Courier New" w:cs="Consolas"/>
      <w:sz w:val="20"/>
      <w:szCs w:val="21"/>
    </w:rPr>
  </w:style>
  <w:style w:type="paragraph" w:customStyle="1" w:styleId="TOCHeading1">
    <w:name w:val="TOC Heading1"/>
    <w:basedOn w:val="Heading1"/>
    <w:next w:val="Normal"/>
    <w:uiPriority w:val="4"/>
  </w:style>
  <w:style w:type="paragraph" w:customStyle="1" w:styleId="ListBullet21">
    <w:name w:val="List Bullet 21"/>
    <w:basedOn w:val="Normal"/>
    <w:uiPriority w:val="7"/>
    <w:pPr>
      <w:jc w:val="both"/>
    </w:pPr>
  </w:style>
  <w:style w:type="paragraph" w:customStyle="1" w:styleId="BodyTextFirstIndent21">
    <w:name w:val="Body Text First Indent 21"/>
    <w:basedOn w:val="BodyTextIndent"/>
    <w:uiPriority w:val="6"/>
    <w:pPr>
      <w:ind w:left="851" w:firstLine="425"/>
      <w:jc w:val="both"/>
    </w:pPr>
  </w:style>
  <w:style w:type="paragraph" w:customStyle="1" w:styleId="ListBullet1">
    <w:name w:val="List Bullet1"/>
    <w:basedOn w:val="Normal"/>
    <w:uiPriority w:val="7"/>
    <w:pPr>
      <w:jc w:val="both"/>
    </w:pPr>
  </w:style>
  <w:style w:type="paragraph" w:customStyle="1" w:styleId="BalloonText1">
    <w:name w:val="Balloon Text1"/>
    <w:basedOn w:val="Normal"/>
    <w:uiPriority w:val="6"/>
    <w:pPr>
      <w:spacing w:after="0"/>
    </w:pPr>
    <w:rPr>
      <w:rFonts w:ascii="Tahoma" w:hAnsi="Tahoma" w:cs="Tahoma"/>
      <w:sz w:val="16"/>
      <w:szCs w:val="16"/>
    </w:rPr>
  </w:style>
  <w:style w:type="paragraph" w:customStyle="1" w:styleId="Bang">
    <w:name w:val="Bang"/>
    <w:basedOn w:val="Normal"/>
    <w:uiPriority w:val="6"/>
    <w:pPr>
      <w:spacing w:before="80" w:after="80"/>
    </w:pPr>
    <w:rPr>
      <w:rFonts w:ascii="Tahoma" w:eastAsia="MS Gothic" w:hAnsi="Tahoma" w:cs="Tahoma"/>
      <w:bCs/>
      <w:i/>
      <w:sz w:val="18"/>
      <w:szCs w:val="18"/>
      <w:lang w:eastAsia="ja-JP"/>
    </w:rPr>
  </w:style>
  <w:style w:type="paragraph" w:customStyle="1" w:styleId="ListBullet31">
    <w:name w:val="List Bullet 31"/>
    <w:basedOn w:val="Normal"/>
    <w:uiPriority w:val="7"/>
    <w:pPr>
      <w:jc w:val="both"/>
    </w:pPr>
  </w:style>
  <w:style w:type="paragraph" w:customStyle="1" w:styleId="NormalH">
    <w:name w:val="NormalH"/>
    <w:basedOn w:val="Normal"/>
    <w:uiPriority w:val="7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/>
    </w:pPr>
    <w:rPr>
      <w:rFonts w:ascii="Verdana" w:eastAsia="MS Gothic" w:hAnsi="Verdana"/>
      <w:b/>
      <w:bCs/>
      <w:i/>
      <w:caps/>
      <w:color w:val="033103"/>
      <w:sz w:val="24"/>
      <w:szCs w:val="32"/>
      <w:lang w:val="en-GB" w:eastAsia="ja-JP"/>
    </w:rPr>
  </w:style>
  <w:style w:type="paragraph" w:customStyle="1" w:styleId="BodyText21">
    <w:name w:val="Body Text 21"/>
    <w:basedOn w:val="BodyText"/>
    <w:uiPriority w:val="6"/>
    <w:pPr>
      <w:ind w:left="851"/>
    </w:pPr>
  </w:style>
  <w:style w:type="paragraph" w:customStyle="1" w:styleId="ListNumber21">
    <w:name w:val="List Number 21"/>
    <w:basedOn w:val="Normal"/>
    <w:uiPriority w:val="7"/>
    <w:pPr>
      <w:jc w:val="both"/>
    </w:pPr>
  </w:style>
  <w:style w:type="paragraph" w:customStyle="1" w:styleId="ListBullet51">
    <w:name w:val="List Bullet 51"/>
    <w:basedOn w:val="Normal"/>
    <w:uiPriority w:val="7"/>
    <w:pPr>
      <w:contextualSpacing/>
      <w:jc w:val="both"/>
    </w:pPr>
  </w:style>
  <w:style w:type="paragraph" w:customStyle="1" w:styleId="Appendix1">
    <w:name w:val="Appendix 1"/>
    <w:basedOn w:val="Heading6"/>
    <w:uiPriority w:val="7"/>
  </w:style>
  <w:style w:type="paragraph" w:customStyle="1" w:styleId="Appendix3">
    <w:name w:val="Appendix 3"/>
    <w:basedOn w:val="Heading8"/>
    <w:uiPriority w:val="7"/>
  </w:style>
  <w:style w:type="paragraph" w:customStyle="1" w:styleId="BodyText31">
    <w:name w:val="Body Text 31"/>
    <w:basedOn w:val="BodyText"/>
    <w:uiPriority w:val="6"/>
    <w:pPr>
      <w:ind w:left="1701"/>
    </w:pPr>
    <w:rPr>
      <w:szCs w:val="16"/>
    </w:rPr>
  </w:style>
  <w:style w:type="paragraph" w:customStyle="1" w:styleId="FootnoteText1">
    <w:name w:val="Footnote Text1"/>
    <w:basedOn w:val="Normal"/>
    <w:uiPriority w:val="6"/>
    <w:pPr>
      <w:spacing w:after="0"/>
    </w:pPr>
    <w:rPr>
      <w:sz w:val="20"/>
      <w:szCs w:val="20"/>
    </w:rPr>
  </w:style>
  <w:style w:type="paragraph" w:customStyle="1" w:styleId="TableContents">
    <w:name w:val="Table Contents"/>
    <w:basedOn w:val="Normal"/>
    <w:uiPriority w:val="6"/>
  </w:style>
  <w:style w:type="paragraph" w:customStyle="1" w:styleId="HeadingLv1">
    <w:name w:val="Heading Lv1"/>
    <w:basedOn w:val="Normal"/>
    <w:uiPriority w:val="6"/>
    <w:pPr>
      <w:widowControl w:val="0"/>
      <w:spacing w:before="120" w:after="60"/>
      <w:jc w:val="center"/>
    </w:pPr>
    <w:rPr>
      <w:rFonts w:ascii="Tahoma" w:eastAsia="MS Gothic" w:hAnsi="Tahoma" w:cs="Tahoma"/>
      <w:b/>
      <w:bCs/>
      <w:i/>
      <w:color w:val="6E2500"/>
      <w:sz w:val="20"/>
      <w:szCs w:val="20"/>
      <w:lang w:eastAsia="ja-JP"/>
    </w:rPr>
  </w:style>
  <w:style w:type="paragraph" w:customStyle="1" w:styleId="TableText">
    <w:name w:val="Table Text"/>
    <w:basedOn w:val="NoSpacing1"/>
    <w:uiPriority w:val="6"/>
    <w:rPr>
      <w:rFonts w:ascii="Arial" w:hAnsi="Arial"/>
      <w:sz w:val="20"/>
    </w:rPr>
  </w:style>
  <w:style w:type="paragraph" w:customStyle="1" w:styleId="Appendix4">
    <w:name w:val="Appendix 4"/>
    <w:basedOn w:val="Heading9"/>
    <w:uiPriority w:val="7"/>
  </w:style>
  <w:style w:type="paragraph" w:customStyle="1" w:styleId="BodyTextIndent21">
    <w:name w:val="Body Text Indent 21"/>
    <w:basedOn w:val="BodyText"/>
    <w:uiPriority w:val="6"/>
    <w:pPr>
      <w:ind w:left="1276"/>
    </w:pPr>
  </w:style>
  <w:style w:type="paragraph" w:customStyle="1" w:styleId="EndnoteText1">
    <w:name w:val="Endnote Text1"/>
    <w:basedOn w:val="Normal"/>
    <w:uiPriority w:val="6"/>
    <w:pPr>
      <w:spacing w:before="120" w:after="60"/>
    </w:pPr>
    <w:rPr>
      <w:rFonts w:ascii="Tahoma" w:eastAsia="MS Gothic" w:hAnsi="Tahoma" w:cs="Tahoma"/>
      <w:bCs/>
      <w:i/>
      <w:sz w:val="20"/>
      <w:szCs w:val="20"/>
      <w:lang w:eastAsia="ja-JP"/>
    </w:rPr>
  </w:style>
  <w:style w:type="paragraph" w:customStyle="1" w:styleId="FrameContents">
    <w:name w:val="Frame Contents"/>
    <w:basedOn w:val="Normal"/>
    <w:uiPriority w:val="6"/>
  </w:style>
  <w:style w:type="paragraph" w:customStyle="1" w:styleId="TableHeading">
    <w:name w:val="Table Heading"/>
    <w:basedOn w:val="TableContents"/>
    <w:uiPriority w:val="6"/>
  </w:style>
  <w:style w:type="character" w:customStyle="1" w:styleId="HTMLPreformattedChar">
    <w:name w:val="HTML Preformatted Char"/>
    <w:basedOn w:val="DefaultParagraphFont1"/>
    <w:uiPriority w:val="4"/>
    <w:rPr>
      <w:rFonts w:ascii="Courier New" w:hAnsi="Courier New" w:cs="Consolas"/>
      <w:sz w:val="20"/>
      <w:szCs w:val="20"/>
    </w:rPr>
  </w:style>
  <w:style w:type="character" w:customStyle="1" w:styleId="BodyText3Char">
    <w:name w:val="Body Text 3 Char"/>
    <w:basedOn w:val="DefaultParagraphFont1"/>
    <w:uiPriority w:val="6"/>
    <w:rPr>
      <w:sz w:val="26"/>
      <w:szCs w:val="16"/>
    </w:rPr>
  </w:style>
  <w:style w:type="character" w:customStyle="1" w:styleId="EndnoteTextChar">
    <w:name w:val="Endnote Text Char"/>
    <w:basedOn w:val="DefaultParagraphFont1"/>
    <w:uiPriority w:val="6"/>
    <w:rPr>
      <w:rFonts w:ascii="Tahoma" w:eastAsia="MS Gothic" w:hAnsi="Tahoma" w:cs="Tahoma"/>
      <w:bCs/>
      <w:i/>
      <w:sz w:val="20"/>
      <w:szCs w:val="20"/>
      <w:lang w:eastAsia="ja-JP"/>
    </w:rPr>
  </w:style>
  <w:style w:type="character" w:customStyle="1" w:styleId="ListLabel2">
    <w:name w:val="ListLabel 2"/>
    <w:uiPriority w:val="7"/>
    <w:rPr>
      <w:rFonts w:cs="Courier New"/>
    </w:rPr>
  </w:style>
  <w:style w:type="character" w:customStyle="1" w:styleId="ListLabel165">
    <w:name w:val="ListLabel 165"/>
    <w:uiPriority w:val="7"/>
    <w:rPr>
      <w:rFonts w:cs="Symbol"/>
    </w:rPr>
  </w:style>
  <w:style w:type="character" w:customStyle="1" w:styleId="ListLabel263">
    <w:name w:val="ListLabel 263"/>
    <w:uiPriority w:val="7"/>
    <w:rPr>
      <w:rFonts w:cs="OpenSymbol"/>
    </w:rPr>
  </w:style>
  <w:style w:type="character" w:customStyle="1" w:styleId="BalloonTextChar">
    <w:name w:val="Balloon Text Char"/>
    <w:basedOn w:val="DefaultParagraphFont1"/>
    <w:uiPriority w:val="6"/>
    <w:rPr>
      <w:rFonts w:ascii="Tahoma" w:hAnsi="Tahoma" w:cs="Tahoma"/>
      <w:sz w:val="16"/>
      <w:szCs w:val="16"/>
    </w:rPr>
  </w:style>
  <w:style w:type="character" w:customStyle="1" w:styleId="ListLabel499">
    <w:name w:val="ListLabel 499"/>
    <w:uiPriority w:val="7"/>
    <w:rPr>
      <w:rFonts w:cs="OpenSymbol"/>
    </w:rPr>
  </w:style>
  <w:style w:type="character" w:customStyle="1" w:styleId="ListLabel15">
    <w:name w:val="ListLabel 15"/>
    <w:uiPriority w:val="7"/>
    <w:rPr>
      <w:rFonts w:cs="Courier New"/>
    </w:rPr>
  </w:style>
  <w:style w:type="character" w:customStyle="1" w:styleId="BodyTextIndent2Char">
    <w:name w:val="Body Text Indent 2 Char"/>
    <w:basedOn w:val="DefaultParagraphFont1"/>
    <w:uiPriority w:val="6"/>
    <w:rPr>
      <w:sz w:val="26"/>
    </w:rPr>
  </w:style>
  <w:style w:type="character" w:customStyle="1" w:styleId="ListLabel24">
    <w:name w:val="ListLabel 24"/>
    <w:uiPriority w:val="7"/>
    <w:rPr>
      <w:rFonts w:cs="Courier New"/>
    </w:rPr>
  </w:style>
  <w:style w:type="character" w:customStyle="1" w:styleId="ListLabel12">
    <w:name w:val="ListLabel 12"/>
    <w:uiPriority w:val="7"/>
    <w:rPr>
      <w:rFonts w:cs="Courier New"/>
    </w:rPr>
  </w:style>
  <w:style w:type="character" w:customStyle="1" w:styleId="HTMLTypewriter1">
    <w:name w:val="HTML Typewriter1"/>
    <w:basedOn w:val="DefaultParagraphFont1"/>
    <w:uiPriority w:val="4"/>
    <w:rPr>
      <w:rFonts w:ascii="Courier New" w:hAnsi="Courier New" w:cs="Consolas"/>
      <w:sz w:val="20"/>
      <w:szCs w:val="20"/>
    </w:rPr>
  </w:style>
  <w:style w:type="character" w:customStyle="1" w:styleId="ListLabel201">
    <w:name w:val="ListLabel 201"/>
    <w:uiPriority w:val="7"/>
    <w:rPr>
      <w:rFonts w:cs="Symbol"/>
    </w:rPr>
  </w:style>
  <w:style w:type="character" w:customStyle="1" w:styleId="ListLabel492">
    <w:name w:val="ListLabel 492"/>
    <w:uiPriority w:val="7"/>
    <w:rPr>
      <w:rFonts w:cs="OpenSymbol"/>
    </w:rPr>
  </w:style>
  <w:style w:type="character" w:customStyle="1" w:styleId="ListLabel73">
    <w:name w:val="ListLabel 73"/>
    <w:uiPriority w:val="7"/>
    <w:rPr>
      <w:rFonts w:cs="Courier New"/>
    </w:rPr>
  </w:style>
  <w:style w:type="character" w:customStyle="1" w:styleId="ListLabel458">
    <w:name w:val="ListLabel 458"/>
    <w:uiPriority w:val="7"/>
    <w:rPr>
      <w:rFonts w:cs="Wingdings"/>
    </w:rPr>
  </w:style>
  <w:style w:type="character" w:customStyle="1" w:styleId="ListLabel35">
    <w:name w:val="ListLabel 35"/>
    <w:uiPriority w:val="7"/>
    <w:rPr>
      <w:rFonts w:cs="Courier New"/>
    </w:rPr>
  </w:style>
  <w:style w:type="character" w:customStyle="1" w:styleId="ListLabel198">
    <w:name w:val="ListLabel 198"/>
    <w:uiPriority w:val="7"/>
    <w:rPr>
      <w:rFonts w:ascii="Arial" w:hAnsi="Arial" w:cs="Times New Roman"/>
    </w:rPr>
  </w:style>
  <w:style w:type="character" w:customStyle="1" w:styleId="ListLabel36">
    <w:name w:val="ListLabel 36"/>
    <w:uiPriority w:val="7"/>
    <w:rPr>
      <w:rFonts w:cs="Courier New"/>
    </w:rPr>
  </w:style>
  <w:style w:type="character" w:customStyle="1" w:styleId="ListLabel30">
    <w:name w:val="ListLabel 30"/>
    <w:uiPriority w:val="7"/>
    <w:rPr>
      <w:rFonts w:cs="Courier New"/>
    </w:rPr>
  </w:style>
  <w:style w:type="character" w:customStyle="1" w:styleId="ListLabel153">
    <w:name w:val="ListLabel 153"/>
    <w:uiPriority w:val="7"/>
    <w:rPr>
      <w:rFonts w:cs="OpenSymbol"/>
    </w:rPr>
  </w:style>
  <w:style w:type="character" w:customStyle="1" w:styleId="ListLabel300">
    <w:name w:val="ListLabel 300"/>
    <w:uiPriority w:val="7"/>
    <w:rPr>
      <w:rFonts w:cs="Symbol"/>
    </w:rPr>
  </w:style>
  <w:style w:type="character" w:customStyle="1" w:styleId="ListLabel334">
    <w:name w:val="ListLabel 334"/>
    <w:uiPriority w:val="7"/>
    <w:rPr>
      <w:rFonts w:cs="Courier New"/>
    </w:rPr>
  </w:style>
  <w:style w:type="character" w:customStyle="1" w:styleId="ListLabel287">
    <w:name w:val="ListLabel 287"/>
    <w:uiPriority w:val="7"/>
    <w:rPr>
      <w:rFonts w:cs="Wingdings"/>
    </w:rPr>
  </w:style>
  <w:style w:type="character" w:customStyle="1" w:styleId="ListLabel366">
    <w:name w:val="ListLabel 366"/>
    <w:uiPriority w:val="7"/>
    <w:rPr>
      <w:rFonts w:cs="OpenSymbol"/>
    </w:rPr>
  </w:style>
  <w:style w:type="character" w:customStyle="1" w:styleId="ListLabel184">
    <w:name w:val="ListLabel 184"/>
    <w:uiPriority w:val="7"/>
    <w:rPr>
      <w:rFonts w:cs="Courier New"/>
    </w:rPr>
  </w:style>
  <w:style w:type="character" w:customStyle="1" w:styleId="ListLabel145">
    <w:name w:val="ListLabel 145"/>
    <w:uiPriority w:val="7"/>
    <w:rPr>
      <w:rFonts w:cs="OpenSymbol"/>
    </w:rPr>
  </w:style>
  <w:style w:type="character" w:customStyle="1" w:styleId="ListLabel26">
    <w:name w:val="ListLabel 26"/>
    <w:uiPriority w:val="7"/>
    <w:rPr>
      <w:rFonts w:cs="Courier New"/>
    </w:rPr>
  </w:style>
  <w:style w:type="character" w:customStyle="1" w:styleId="BodyText2Char">
    <w:name w:val="Body Text 2 Char"/>
    <w:basedOn w:val="DefaultParagraphFont1"/>
    <w:uiPriority w:val="6"/>
    <w:rPr>
      <w:sz w:val="26"/>
    </w:rPr>
  </w:style>
  <w:style w:type="character" w:customStyle="1" w:styleId="ListLabel222">
    <w:name w:val="ListLabel 222"/>
    <w:uiPriority w:val="7"/>
    <w:rPr>
      <w:rFonts w:cs="Symbol"/>
    </w:rPr>
  </w:style>
  <w:style w:type="character" w:customStyle="1" w:styleId="ListLabel32">
    <w:name w:val="ListLabel 32"/>
    <w:uiPriority w:val="7"/>
    <w:rPr>
      <w:rFonts w:cs="Courier New"/>
    </w:rPr>
  </w:style>
  <w:style w:type="character" w:customStyle="1" w:styleId="ListLabel230">
    <w:name w:val="ListLabel 230"/>
    <w:uiPriority w:val="7"/>
    <w:rPr>
      <w:rFonts w:cs="Wingdings"/>
    </w:rPr>
  </w:style>
  <w:style w:type="character" w:customStyle="1" w:styleId="ListLabel234">
    <w:name w:val="ListLabel 234"/>
    <w:uiPriority w:val="7"/>
    <w:rPr>
      <w:rFonts w:cs="Courier New"/>
    </w:rPr>
  </w:style>
  <w:style w:type="character" w:customStyle="1" w:styleId="ListLabel231">
    <w:name w:val="ListLabel 231"/>
    <w:uiPriority w:val="7"/>
    <w:rPr>
      <w:rFonts w:cs="Symbol"/>
    </w:rPr>
  </w:style>
  <w:style w:type="character" w:customStyle="1" w:styleId="ListLabel58">
    <w:name w:val="ListLabel 58"/>
    <w:uiPriority w:val="7"/>
    <w:rPr>
      <w:rFonts w:cs="Courier New"/>
    </w:rPr>
  </w:style>
  <w:style w:type="character" w:customStyle="1" w:styleId="ListLabel224">
    <w:name w:val="ListLabel 224"/>
    <w:uiPriority w:val="7"/>
    <w:rPr>
      <w:rFonts w:cs="Wingdings"/>
    </w:rPr>
  </w:style>
  <w:style w:type="character" w:customStyle="1" w:styleId="ListLabel239">
    <w:name w:val="ListLabel 239"/>
    <w:uiPriority w:val="7"/>
    <w:rPr>
      <w:rFonts w:cs="Wingdings"/>
    </w:rPr>
  </w:style>
  <w:style w:type="character" w:customStyle="1" w:styleId="ListLabel86">
    <w:name w:val="ListLabel 86"/>
    <w:uiPriority w:val="7"/>
    <w:rPr>
      <w:rFonts w:cs="Wingdings"/>
    </w:rPr>
  </w:style>
  <w:style w:type="character" w:customStyle="1" w:styleId="ListLabel75">
    <w:name w:val="ListLabel 75"/>
    <w:uiPriority w:val="7"/>
    <w:rPr>
      <w:rFonts w:cs="Symbol"/>
    </w:rPr>
  </w:style>
  <w:style w:type="character" w:customStyle="1" w:styleId="ListLabel117">
    <w:name w:val="ListLabel 117"/>
    <w:uiPriority w:val="7"/>
    <w:rPr>
      <w:rFonts w:cs="Courier New"/>
    </w:rPr>
  </w:style>
  <w:style w:type="character" w:customStyle="1" w:styleId="ListLabel49">
    <w:name w:val="ListLabel 49"/>
    <w:uiPriority w:val="7"/>
    <w:rPr>
      <w:rFonts w:cs="Courier New"/>
    </w:rPr>
  </w:style>
  <w:style w:type="character" w:customStyle="1" w:styleId="ListLabel125">
    <w:name w:val="ListLabel 125"/>
    <w:uiPriority w:val="7"/>
    <w:rPr>
      <w:rFonts w:cs="Wingdings"/>
    </w:rPr>
  </w:style>
  <w:style w:type="character" w:customStyle="1" w:styleId="ListLabel132">
    <w:name w:val="ListLabel 132"/>
    <w:uiPriority w:val="7"/>
    <w:rPr>
      <w:rFonts w:cs="OpenSymbol"/>
    </w:rPr>
  </w:style>
  <w:style w:type="character" w:customStyle="1" w:styleId="ListLabel84">
    <w:name w:val="ListLabel 84"/>
    <w:uiPriority w:val="7"/>
    <w:rPr>
      <w:rFonts w:cs="Symbol"/>
    </w:rPr>
  </w:style>
  <w:style w:type="character" w:customStyle="1" w:styleId="ListLabel82">
    <w:name w:val="ListLabel 82"/>
    <w:uiPriority w:val="7"/>
    <w:rPr>
      <w:rFonts w:cs="Courier New"/>
    </w:rPr>
  </w:style>
  <w:style w:type="character" w:customStyle="1" w:styleId="ListLabel122">
    <w:name w:val="ListLabel 122"/>
    <w:uiPriority w:val="7"/>
    <w:rPr>
      <w:rFonts w:cs="Wingdings"/>
    </w:rPr>
  </w:style>
  <w:style w:type="character" w:customStyle="1" w:styleId="ListLabel43">
    <w:name w:val="ListLabel 43"/>
    <w:uiPriority w:val="7"/>
    <w:rPr>
      <w:rFonts w:cs="Courier New"/>
    </w:rPr>
  </w:style>
  <w:style w:type="character" w:customStyle="1" w:styleId="ListLabel118">
    <w:name w:val="ListLabel 118"/>
    <w:uiPriority w:val="7"/>
    <w:rPr>
      <w:rFonts w:cs="Courier New"/>
    </w:rPr>
  </w:style>
  <w:style w:type="character" w:customStyle="1" w:styleId="ListLabel33">
    <w:name w:val="ListLabel 33"/>
    <w:uiPriority w:val="7"/>
    <w:rPr>
      <w:rFonts w:cs="Times New Roman"/>
    </w:rPr>
  </w:style>
  <w:style w:type="character" w:customStyle="1" w:styleId="ListLabel131">
    <w:name w:val="ListLabel 131"/>
    <w:uiPriority w:val="7"/>
    <w:rPr>
      <w:rFonts w:cs="OpenSymbol"/>
    </w:rPr>
  </w:style>
  <w:style w:type="character" w:customStyle="1" w:styleId="ListLabel127">
    <w:name w:val="ListLabel 127"/>
    <w:uiPriority w:val="7"/>
    <w:rPr>
      <w:rFonts w:cs="OpenSymbol"/>
    </w:rPr>
  </w:style>
  <w:style w:type="character" w:customStyle="1" w:styleId="ListLabel251">
    <w:name w:val="ListLabel 251"/>
    <w:uiPriority w:val="7"/>
    <w:rPr>
      <w:rFonts w:cs="OpenSymbol"/>
    </w:rPr>
  </w:style>
  <w:style w:type="character" w:customStyle="1" w:styleId="ListLabel59">
    <w:name w:val="ListLabel 59"/>
    <w:uiPriority w:val="7"/>
    <w:rPr>
      <w:rFonts w:cs="Wingdings"/>
    </w:rPr>
  </w:style>
  <w:style w:type="character" w:customStyle="1" w:styleId="ListLabel240">
    <w:name w:val="ListLabel 240"/>
    <w:uiPriority w:val="7"/>
    <w:rPr>
      <w:rFonts w:cs="Symbol"/>
    </w:rPr>
  </w:style>
  <w:style w:type="character" w:customStyle="1" w:styleId="ListLabel471">
    <w:name w:val="ListLabel 471"/>
    <w:uiPriority w:val="7"/>
    <w:rPr>
      <w:rFonts w:cs="Symbol"/>
    </w:rPr>
  </w:style>
  <w:style w:type="character" w:customStyle="1" w:styleId="ListLabel83">
    <w:name w:val="ListLabel 83"/>
    <w:uiPriority w:val="7"/>
    <w:rPr>
      <w:rFonts w:cs="Wingdings"/>
    </w:rPr>
  </w:style>
  <w:style w:type="character" w:customStyle="1" w:styleId="ListLabel63">
    <w:name w:val="ListLabel 63"/>
    <w:uiPriority w:val="7"/>
    <w:rPr>
      <w:rFonts w:cs="Times New Roman"/>
    </w:rPr>
  </w:style>
  <w:style w:type="character" w:customStyle="1" w:styleId="ListLabel473">
    <w:name w:val="ListLabel 473"/>
    <w:uiPriority w:val="7"/>
    <w:rPr>
      <w:rFonts w:cs="Wingdings"/>
    </w:rPr>
  </w:style>
  <w:style w:type="character" w:customStyle="1" w:styleId="ListLabel42">
    <w:name w:val="ListLabel 42"/>
    <w:uiPriority w:val="7"/>
    <w:rPr>
      <w:rFonts w:cs="Courier New"/>
    </w:rPr>
  </w:style>
  <w:style w:type="character" w:customStyle="1" w:styleId="ListLabel244">
    <w:name w:val="ListLabel 244"/>
    <w:uiPriority w:val="7"/>
    <w:rPr>
      <w:rFonts w:cs="OpenSymbol"/>
    </w:rPr>
  </w:style>
  <w:style w:type="character" w:customStyle="1" w:styleId="ListLabel38">
    <w:name w:val="ListLabel 38"/>
    <w:uiPriority w:val="7"/>
    <w:rPr>
      <w:rFonts w:cs="Courier New"/>
    </w:rPr>
  </w:style>
  <w:style w:type="character" w:customStyle="1" w:styleId="ListLabel477">
    <w:name w:val="ListLabel 477"/>
    <w:uiPriority w:val="7"/>
    <w:rPr>
      <w:rFonts w:cs="OpenSymbol"/>
    </w:rPr>
  </w:style>
  <w:style w:type="character" w:customStyle="1" w:styleId="ListLabel46">
    <w:name w:val="ListLabel 46"/>
    <w:uiPriority w:val="7"/>
    <w:rPr>
      <w:rFonts w:cs="Courier New"/>
    </w:rPr>
  </w:style>
  <w:style w:type="character" w:customStyle="1" w:styleId="ListLabel214">
    <w:name w:val="ListLabel 214"/>
    <w:uiPriority w:val="7"/>
    <w:rPr>
      <w:rFonts w:cs="Courier New"/>
    </w:rPr>
  </w:style>
  <w:style w:type="character" w:customStyle="1" w:styleId="ListLabel47">
    <w:name w:val="ListLabel 47"/>
    <w:uiPriority w:val="7"/>
    <w:rPr>
      <w:rFonts w:cs="Wingdings"/>
    </w:rPr>
  </w:style>
  <w:style w:type="character" w:customStyle="1" w:styleId="ListLabel489">
    <w:name w:val="ListLabel 489"/>
    <w:uiPriority w:val="7"/>
    <w:rPr>
      <w:rFonts w:cs="OpenSymbol"/>
    </w:rPr>
  </w:style>
  <w:style w:type="character" w:customStyle="1" w:styleId="ListLabel44">
    <w:name w:val="ListLabel 44"/>
    <w:uiPriority w:val="7"/>
    <w:rPr>
      <w:rFonts w:cs="Courier New"/>
    </w:rPr>
  </w:style>
  <w:style w:type="character" w:customStyle="1" w:styleId="ListLabel211">
    <w:name w:val="ListLabel 211"/>
    <w:uiPriority w:val="7"/>
    <w:rPr>
      <w:rFonts w:cs="Courier New"/>
    </w:rPr>
  </w:style>
  <w:style w:type="character" w:customStyle="1" w:styleId="ListLabel126">
    <w:name w:val="ListLabel 126"/>
    <w:uiPriority w:val="7"/>
    <w:rPr>
      <w:rFonts w:cs="OpenSymbol"/>
    </w:rPr>
  </w:style>
  <w:style w:type="character" w:customStyle="1" w:styleId="ListLabel29">
    <w:name w:val="ListLabel 29"/>
    <w:uiPriority w:val="7"/>
    <w:rPr>
      <w:rFonts w:cs="Courier New"/>
    </w:rPr>
  </w:style>
  <w:style w:type="character" w:customStyle="1" w:styleId="ListLabel465">
    <w:name w:val="ListLabel 465"/>
    <w:uiPriority w:val="7"/>
    <w:rPr>
      <w:rFonts w:cs="Symbol"/>
    </w:rPr>
  </w:style>
  <w:style w:type="character" w:customStyle="1" w:styleId="ListLabel261">
    <w:name w:val="ListLabel 261"/>
    <w:uiPriority w:val="7"/>
    <w:rPr>
      <w:rFonts w:cs="OpenSymbol"/>
    </w:rPr>
  </w:style>
  <w:style w:type="character" w:customStyle="1" w:styleId="Bullets">
    <w:name w:val="Bullets"/>
    <w:uiPriority w:val="6"/>
    <w:rPr>
      <w:rFonts w:ascii="OpenSymbol" w:eastAsia="OpenSymbol" w:hAnsi="OpenSymbol" w:cs="OpenSymbol"/>
    </w:rPr>
  </w:style>
  <w:style w:type="character" w:customStyle="1" w:styleId="ListLabel236">
    <w:name w:val="ListLabel 236"/>
    <w:uiPriority w:val="7"/>
    <w:rPr>
      <w:rFonts w:cs="Wingdings"/>
    </w:rPr>
  </w:style>
  <w:style w:type="character" w:customStyle="1" w:styleId="ListLabel120">
    <w:name w:val="ListLabel 120"/>
    <w:uiPriority w:val="7"/>
    <w:rPr>
      <w:rFonts w:cs="Symbol"/>
    </w:rPr>
  </w:style>
  <w:style w:type="character" w:customStyle="1" w:styleId="ListLabel48">
    <w:name w:val="ListLabel 48"/>
    <w:uiPriority w:val="7"/>
    <w:rPr>
      <w:rFonts w:cs="Symbol"/>
    </w:rPr>
  </w:style>
  <w:style w:type="character" w:customStyle="1" w:styleId="ListLabel195">
    <w:name w:val="ListLabel 195"/>
    <w:uiPriority w:val="7"/>
    <w:rPr>
      <w:rFonts w:cs="Symbol"/>
    </w:rPr>
  </w:style>
  <w:style w:type="character" w:customStyle="1" w:styleId="ListLabel96">
    <w:name w:val="ListLabel 96"/>
    <w:uiPriority w:val="7"/>
    <w:rPr>
      <w:rFonts w:cs="Symbol"/>
    </w:rPr>
  </w:style>
  <w:style w:type="character" w:customStyle="1" w:styleId="ListLabel40">
    <w:name w:val="ListLabel 40"/>
    <w:uiPriority w:val="7"/>
    <w:rPr>
      <w:rFonts w:cs="Courier New"/>
    </w:rPr>
  </w:style>
  <w:style w:type="character" w:customStyle="1" w:styleId="ListLabel449">
    <w:name w:val="ListLabel 449"/>
    <w:uiPriority w:val="7"/>
    <w:rPr>
      <w:rFonts w:cs="Wingdings"/>
    </w:rPr>
  </w:style>
  <w:style w:type="character" w:customStyle="1" w:styleId="ListLabel235">
    <w:name w:val="ListLabel 235"/>
    <w:uiPriority w:val="7"/>
    <w:rPr>
      <w:rFonts w:cs="Courier New"/>
    </w:rPr>
  </w:style>
  <w:style w:type="character" w:customStyle="1" w:styleId="ListLabel41">
    <w:name w:val="ListLabel 41"/>
    <w:uiPriority w:val="7"/>
    <w:rPr>
      <w:rFonts w:cs="Courier New"/>
    </w:rPr>
  </w:style>
  <w:style w:type="character" w:customStyle="1" w:styleId="ListLabel130">
    <w:name w:val="ListLabel 130"/>
    <w:uiPriority w:val="7"/>
    <w:rPr>
      <w:rFonts w:cs="OpenSymbol"/>
    </w:rPr>
  </w:style>
  <w:style w:type="character" w:customStyle="1" w:styleId="ListLabel511">
    <w:name w:val="ListLabel 511"/>
    <w:uiPriority w:val="7"/>
    <w:rPr>
      <w:rFonts w:cs="OpenSymbol"/>
    </w:rPr>
  </w:style>
  <w:style w:type="character" w:customStyle="1" w:styleId="ListLabel51">
    <w:name w:val="ListLabel 51"/>
    <w:uiPriority w:val="7"/>
    <w:rPr>
      <w:rFonts w:cs="Symbol"/>
    </w:rPr>
  </w:style>
  <w:style w:type="character" w:customStyle="1" w:styleId="ListLabel21">
    <w:name w:val="ListLabel 21"/>
    <w:uiPriority w:val="7"/>
    <w:rPr>
      <w:rFonts w:cs="Courier New"/>
    </w:rPr>
  </w:style>
  <w:style w:type="character" w:customStyle="1" w:styleId="ListLabel208">
    <w:name w:val="ListLabel 208"/>
    <w:uiPriority w:val="7"/>
    <w:rPr>
      <w:rFonts w:cs="Courier New"/>
    </w:rPr>
  </w:style>
  <w:style w:type="character" w:customStyle="1" w:styleId="ListLabel206">
    <w:name w:val="ListLabel 206"/>
    <w:uiPriority w:val="7"/>
    <w:rPr>
      <w:rFonts w:cs="Wingdings"/>
    </w:rPr>
  </w:style>
  <w:style w:type="character" w:customStyle="1" w:styleId="ListLabel218">
    <w:name w:val="ListLabel 218"/>
    <w:uiPriority w:val="7"/>
    <w:rPr>
      <w:rFonts w:cs="Wingdings"/>
    </w:rPr>
  </w:style>
  <w:style w:type="character" w:customStyle="1" w:styleId="ListLabel256">
    <w:name w:val="ListLabel 256"/>
    <w:uiPriority w:val="7"/>
    <w:rPr>
      <w:rFonts w:cs="OpenSymbol"/>
    </w:rPr>
  </w:style>
  <w:style w:type="character" w:customStyle="1" w:styleId="ListLabel203">
    <w:name w:val="ListLabel 203"/>
    <w:uiPriority w:val="7"/>
    <w:rPr>
      <w:rFonts w:cs="Wingdings"/>
    </w:rPr>
  </w:style>
  <w:style w:type="character" w:customStyle="1" w:styleId="ListLabel468">
    <w:name w:val="ListLabel 468"/>
    <w:uiPriority w:val="7"/>
    <w:rPr>
      <w:rFonts w:cs="Courier New"/>
    </w:rPr>
  </w:style>
  <w:style w:type="character" w:customStyle="1" w:styleId="ListLabel87">
    <w:name w:val="ListLabel 87"/>
    <w:uiPriority w:val="7"/>
    <w:rPr>
      <w:rFonts w:cs="Symbol"/>
    </w:rPr>
  </w:style>
  <w:style w:type="character" w:customStyle="1" w:styleId="ListLabel60">
    <w:name w:val="ListLabel 60"/>
    <w:uiPriority w:val="7"/>
    <w:rPr>
      <w:rFonts w:cs="Symbol"/>
    </w:rPr>
  </w:style>
  <w:style w:type="character" w:customStyle="1" w:styleId="ListLabel451">
    <w:name w:val="ListLabel 451"/>
    <w:uiPriority w:val="7"/>
    <w:rPr>
      <w:rFonts w:cs="Courier New"/>
    </w:rPr>
  </w:style>
  <w:style w:type="character" w:customStyle="1" w:styleId="ListLabel45">
    <w:name w:val="ListLabel 45"/>
    <w:uiPriority w:val="7"/>
    <w:rPr>
      <w:rFonts w:cs="Times New Roman"/>
      <w:color w:val="00000A"/>
    </w:rPr>
  </w:style>
  <w:style w:type="character" w:customStyle="1" w:styleId="ListLabel129">
    <w:name w:val="ListLabel 129"/>
    <w:uiPriority w:val="7"/>
    <w:rPr>
      <w:rFonts w:cs="OpenSymbol"/>
    </w:rPr>
  </w:style>
  <w:style w:type="character" w:customStyle="1" w:styleId="ListLabel209">
    <w:name w:val="ListLabel 209"/>
    <w:uiPriority w:val="7"/>
    <w:rPr>
      <w:rFonts w:cs="Wingdings"/>
    </w:rPr>
  </w:style>
  <w:style w:type="character" w:customStyle="1" w:styleId="ListLabel37">
    <w:name w:val="ListLabel 37"/>
    <w:uiPriority w:val="7"/>
    <w:rPr>
      <w:rFonts w:cs="Courier New"/>
    </w:rPr>
  </w:style>
  <w:style w:type="character" w:customStyle="1" w:styleId="ListLabel455">
    <w:name w:val="ListLabel 455"/>
    <w:uiPriority w:val="7"/>
    <w:rPr>
      <w:rFonts w:cs="Wingdings"/>
    </w:rPr>
  </w:style>
  <w:style w:type="character" w:customStyle="1" w:styleId="ListLabel123">
    <w:name w:val="ListLabel 123"/>
    <w:uiPriority w:val="7"/>
    <w:rPr>
      <w:rFonts w:cs="Symbol"/>
    </w:rPr>
  </w:style>
  <w:style w:type="character" w:customStyle="1" w:styleId="SubtleEmphasis1">
    <w:name w:val="Subtle Emphasis1"/>
    <w:uiPriority w:val="6"/>
    <w:rPr>
      <w:i/>
      <w:color w:val="5A5A5A"/>
    </w:rPr>
  </w:style>
  <w:style w:type="character" w:customStyle="1" w:styleId="ListLabel205">
    <w:name w:val="ListLabel 205"/>
    <w:uiPriority w:val="7"/>
    <w:rPr>
      <w:rFonts w:cs="Courier New"/>
    </w:rPr>
  </w:style>
  <w:style w:type="character" w:customStyle="1" w:styleId="ListLabel163">
    <w:name w:val="ListLabel 163"/>
    <w:uiPriority w:val="7"/>
    <w:rPr>
      <w:rFonts w:cs="Courier New"/>
    </w:rPr>
  </w:style>
  <w:style w:type="character" w:customStyle="1" w:styleId="ListLabel456">
    <w:name w:val="ListLabel 456"/>
    <w:uiPriority w:val="7"/>
    <w:rPr>
      <w:rFonts w:cs="Symbol"/>
    </w:rPr>
  </w:style>
  <w:style w:type="character" w:customStyle="1" w:styleId="ListLabel128">
    <w:name w:val="ListLabel 128"/>
    <w:uiPriority w:val="7"/>
    <w:rPr>
      <w:rFonts w:cs="OpenSymbol"/>
    </w:rPr>
  </w:style>
  <w:style w:type="character" w:customStyle="1" w:styleId="ListLabel233">
    <w:name w:val="ListLabel 233"/>
    <w:uiPriority w:val="7"/>
    <w:rPr>
      <w:rFonts w:cs="Wingdings"/>
    </w:rPr>
  </w:style>
  <w:style w:type="character" w:customStyle="1" w:styleId="ListLabel210">
    <w:name w:val="ListLabel 210"/>
    <w:uiPriority w:val="7"/>
    <w:rPr>
      <w:rFonts w:cs="Symbol"/>
    </w:rPr>
  </w:style>
  <w:style w:type="character" w:customStyle="1" w:styleId="ListLabel460">
    <w:name w:val="ListLabel 460"/>
    <w:uiPriority w:val="7"/>
    <w:rPr>
      <w:rFonts w:cs="Courier New"/>
    </w:rPr>
  </w:style>
  <w:style w:type="character" w:customStyle="1" w:styleId="FollowedHyperlink1">
    <w:name w:val="FollowedHyperlink1"/>
    <w:basedOn w:val="DefaultParagraphFont1"/>
    <w:uiPriority w:val="6"/>
    <w:rPr>
      <w:color w:val="800080"/>
      <w:u w:val="none"/>
    </w:rPr>
  </w:style>
  <w:style w:type="character" w:customStyle="1" w:styleId="ListLabel121">
    <w:name w:val="ListLabel 121"/>
    <w:uiPriority w:val="7"/>
    <w:rPr>
      <w:rFonts w:cs="Courier New"/>
    </w:rPr>
  </w:style>
  <w:style w:type="character" w:customStyle="1" w:styleId="ListLabel479">
    <w:name w:val="ListLabel 479"/>
    <w:uiPriority w:val="7"/>
    <w:rPr>
      <w:rFonts w:cs="OpenSymbol"/>
    </w:rPr>
  </w:style>
  <w:style w:type="character" w:customStyle="1" w:styleId="ListLabel348">
    <w:name w:val="ListLabel 348"/>
    <w:uiPriority w:val="7"/>
    <w:rPr>
      <w:rFonts w:cs="Symbol"/>
    </w:rPr>
  </w:style>
  <w:style w:type="character" w:customStyle="1" w:styleId="ListLabel124">
    <w:name w:val="ListLabel 124"/>
    <w:uiPriority w:val="7"/>
    <w:rPr>
      <w:rFonts w:cs="Courier New"/>
    </w:rPr>
  </w:style>
  <w:style w:type="character" w:customStyle="1" w:styleId="QuoteChar">
    <w:name w:val="Quote Char"/>
    <w:basedOn w:val="DefaultParagraphFont1"/>
    <w:uiPriority w:val="6"/>
    <w:rPr>
      <w:i/>
      <w:sz w:val="26"/>
      <w:szCs w:val="24"/>
    </w:rPr>
  </w:style>
  <w:style w:type="character" w:customStyle="1" w:styleId="ListLabel148">
    <w:name w:val="ListLabel 148"/>
    <w:uiPriority w:val="7"/>
    <w:rPr>
      <w:rFonts w:cs="OpenSymbol"/>
    </w:rPr>
  </w:style>
  <w:style w:type="character" w:customStyle="1" w:styleId="ListLabel373">
    <w:name w:val="ListLabel 373"/>
    <w:uiPriority w:val="7"/>
    <w:rPr>
      <w:rFonts w:cs="OpenSymbol"/>
    </w:rPr>
  </w:style>
  <w:style w:type="character" w:customStyle="1" w:styleId="ListLabel322">
    <w:name w:val="ListLabel 322"/>
    <w:uiPriority w:val="7"/>
    <w:rPr>
      <w:rFonts w:cs="Courier New"/>
    </w:rPr>
  </w:style>
  <w:style w:type="character" w:customStyle="1" w:styleId="ListLabel390">
    <w:name w:val="ListLabel 390"/>
    <w:uiPriority w:val="7"/>
    <w:rPr>
      <w:rFonts w:cs="OpenSymbol"/>
    </w:rPr>
  </w:style>
  <w:style w:type="character" w:customStyle="1" w:styleId="ListLabel375">
    <w:name w:val="ListLabel 375"/>
    <w:uiPriority w:val="7"/>
    <w:rPr>
      <w:rFonts w:cs="OpenSymbol"/>
    </w:rPr>
  </w:style>
  <w:style w:type="character" w:customStyle="1" w:styleId="ListLabel180">
    <w:name w:val="ListLabel 180"/>
    <w:uiPriority w:val="7"/>
    <w:rPr>
      <w:rFonts w:cs="Times New Roman"/>
    </w:rPr>
  </w:style>
  <w:style w:type="character" w:customStyle="1" w:styleId="ListLabel343">
    <w:name w:val="ListLabel 343"/>
    <w:uiPriority w:val="7"/>
    <w:rPr>
      <w:rFonts w:cs="Courier New"/>
    </w:rPr>
  </w:style>
  <w:style w:type="character" w:customStyle="1" w:styleId="ListLabel141">
    <w:name w:val="ListLabel 141"/>
    <w:uiPriority w:val="7"/>
    <w:rPr>
      <w:rFonts w:cs="OpenSymbol"/>
    </w:rPr>
  </w:style>
  <w:style w:type="character" w:customStyle="1" w:styleId="ListLabel181">
    <w:name w:val="ListLabel 181"/>
    <w:uiPriority w:val="7"/>
    <w:rPr>
      <w:rFonts w:cs="Courier New"/>
    </w:rPr>
  </w:style>
  <w:style w:type="character" w:customStyle="1" w:styleId="ListLabel332">
    <w:name w:val="ListLabel 332"/>
    <w:uiPriority w:val="7"/>
    <w:rPr>
      <w:rFonts w:cs="Wingdings"/>
    </w:rPr>
  </w:style>
  <w:style w:type="character" w:customStyle="1" w:styleId="ListLabel371">
    <w:name w:val="ListLabel 371"/>
    <w:uiPriority w:val="7"/>
    <w:rPr>
      <w:rFonts w:cs="OpenSymbol"/>
    </w:rPr>
  </w:style>
  <w:style w:type="character" w:customStyle="1" w:styleId="IntenseEmphasis1">
    <w:name w:val="Intense Emphasis1"/>
    <w:basedOn w:val="DefaultParagraphFont1"/>
    <w:uiPriority w:val="7"/>
    <w:rPr>
      <w:b/>
      <w:i/>
      <w:sz w:val="24"/>
      <w:szCs w:val="24"/>
      <w:u w:val="single"/>
    </w:rPr>
  </w:style>
  <w:style w:type="character" w:customStyle="1" w:styleId="ListLabel187">
    <w:name w:val="ListLabel 187"/>
    <w:uiPriority w:val="7"/>
    <w:rPr>
      <w:rFonts w:cs="Courier New"/>
    </w:rPr>
  </w:style>
  <w:style w:type="character" w:customStyle="1" w:styleId="ListLabel286">
    <w:name w:val="ListLabel 286"/>
    <w:uiPriority w:val="7"/>
    <w:rPr>
      <w:rFonts w:cs="Courier New"/>
    </w:rPr>
  </w:style>
  <w:style w:type="character" w:customStyle="1" w:styleId="ListLabel279">
    <w:name w:val="ListLabel 279"/>
    <w:uiPriority w:val="7"/>
    <w:rPr>
      <w:rFonts w:cs="Times New Roman"/>
      <w:color w:val="00000A"/>
    </w:rPr>
  </w:style>
  <w:style w:type="character" w:customStyle="1" w:styleId="IntenseReference1">
    <w:name w:val="Intense Reference1"/>
    <w:basedOn w:val="DefaultParagraphFont1"/>
    <w:uiPriority w:val="7"/>
    <w:rPr>
      <w:b/>
      <w:sz w:val="24"/>
      <w:u w:val="single"/>
    </w:rPr>
  </w:style>
  <w:style w:type="character" w:customStyle="1" w:styleId="ListLabel338">
    <w:name w:val="ListLabel 338"/>
    <w:uiPriority w:val="7"/>
    <w:rPr>
      <w:rFonts w:cs="Wingdings"/>
    </w:rPr>
  </w:style>
  <w:style w:type="character" w:customStyle="1" w:styleId="ListLabel154">
    <w:name w:val="ListLabel 154"/>
    <w:uiPriority w:val="7"/>
    <w:rPr>
      <w:rFonts w:cs="OpenSymbol"/>
    </w:rPr>
  </w:style>
  <w:style w:type="character" w:customStyle="1" w:styleId="ListLabel291">
    <w:name w:val="ListLabel 291"/>
    <w:uiPriority w:val="7"/>
    <w:rPr>
      <w:rFonts w:cs="Symbol"/>
    </w:rPr>
  </w:style>
  <w:style w:type="character" w:customStyle="1" w:styleId="ListLabel329">
    <w:name w:val="ListLabel 329"/>
    <w:uiPriority w:val="7"/>
    <w:rPr>
      <w:rFonts w:cs="Wingdings"/>
    </w:rPr>
  </w:style>
  <w:style w:type="character" w:customStyle="1" w:styleId="ListLabel383">
    <w:name w:val="ListLabel 383"/>
    <w:uiPriority w:val="7"/>
    <w:rPr>
      <w:rFonts w:cs="OpenSymbol"/>
    </w:rPr>
  </w:style>
  <w:style w:type="character" w:customStyle="1" w:styleId="ListLabel175">
    <w:name w:val="ListLabel 175"/>
    <w:uiPriority w:val="7"/>
    <w:rPr>
      <w:rFonts w:cs="Courier New"/>
    </w:rPr>
  </w:style>
  <w:style w:type="character" w:customStyle="1" w:styleId="ListLabel314">
    <w:name w:val="ListLabel 314"/>
    <w:uiPriority w:val="7"/>
    <w:rPr>
      <w:rFonts w:cs="Wingdings"/>
    </w:rPr>
  </w:style>
  <w:style w:type="character" w:customStyle="1" w:styleId="ListLabel310">
    <w:name w:val="ListLabel 310"/>
    <w:uiPriority w:val="7"/>
    <w:rPr>
      <w:rFonts w:cs="Courier New"/>
    </w:rPr>
  </w:style>
  <w:style w:type="character" w:customStyle="1" w:styleId="ListLabel378">
    <w:name w:val="ListLabel 378"/>
    <w:uiPriority w:val="7"/>
    <w:rPr>
      <w:rFonts w:cs="OpenSymbol"/>
    </w:rPr>
  </w:style>
  <w:style w:type="character" w:customStyle="1" w:styleId="ListLabel350">
    <w:name w:val="ListLabel 350"/>
    <w:uiPriority w:val="7"/>
    <w:rPr>
      <w:rFonts w:cs="Wingdings"/>
    </w:rPr>
  </w:style>
  <w:style w:type="character" w:customStyle="1" w:styleId="ListLabel171">
    <w:name w:val="ListLabel 171"/>
    <w:uiPriority w:val="7"/>
    <w:rPr>
      <w:rFonts w:cs="Courier New"/>
    </w:rPr>
  </w:style>
  <w:style w:type="character" w:customStyle="1" w:styleId="ListLabel324">
    <w:name w:val="ListLabel 324"/>
    <w:uiPriority w:val="7"/>
    <w:rPr>
      <w:rFonts w:cs="Courier New"/>
    </w:rPr>
  </w:style>
  <w:style w:type="character" w:customStyle="1" w:styleId="ListLabel192">
    <w:name w:val="ListLabel 192"/>
    <w:uiPriority w:val="7"/>
    <w:rPr>
      <w:rFonts w:cs="Symbol"/>
    </w:rPr>
  </w:style>
  <w:style w:type="character" w:customStyle="1" w:styleId="ListLabel143">
    <w:name w:val="ListLabel 143"/>
    <w:uiPriority w:val="7"/>
    <w:rPr>
      <w:rFonts w:cs="OpenSymbol"/>
    </w:rPr>
  </w:style>
  <w:style w:type="character" w:customStyle="1" w:styleId="ListLabel305">
    <w:name w:val="ListLabel 305"/>
    <w:uiPriority w:val="7"/>
    <w:rPr>
      <w:rFonts w:cs="Wingdings"/>
    </w:rPr>
  </w:style>
  <w:style w:type="character" w:customStyle="1" w:styleId="ListLabel351">
    <w:name w:val="ListLabel 351"/>
    <w:uiPriority w:val="7"/>
    <w:rPr>
      <w:rFonts w:cs="Courier New"/>
    </w:rPr>
  </w:style>
  <w:style w:type="character" w:customStyle="1" w:styleId="ListLabel155">
    <w:name w:val="ListLabel 155"/>
    <w:uiPriority w:val="7"/>
    <w:rPr>
      <w:rFonts w:cs="OpenSymbol"/>
    </w:rPr>
  </w:style>
  <w:style w:type="character" w:customStyle="1" w:styleId="ListLabel381">
    <w:name w:val="ListLabel 381"/>
    <w:uiPriority w:val="7"/>
    <w:rPr>
      <w:rFonts w:cs="OpenSymbol"/>
    </w:rPr>
  </w:style>
  <w:style w:type="character" w:customStyle="1" w:styleId="ListLabel189">
    <w:name w:val="ListLabel 189"/>
    <w:uiPriority w:val="7"/>
    <w:rPr>
      <w:rFonts w:cs="Courier New"/>
    </w:rPr>
  </w:style>
  <w:style w:type="character" w:customStyle="1" w:styleId="ListLabel353">
    <w:name w:val="ListLabel 353"/>
    <w:uiPriority w:val="7"/>
    <w:rPr>
      <w:rFonts w:cs="Wingdings"/>
    </w:rPr>
  </w:style>
  <w:style w:type="character" w:customStyle="1" w:styleId="ListLabel317">
    <w:name w:val="ListLabel 317"/>
    <w:uiPriority w:val="7"/>
    <w:rPr>
      <w:rFonts w:cs="Wingdings"/>
    </w:rPr>
  </w:style>
  <w:style w:type="character" w:customStyle="1" w:styleId="ListLabel380">
    <w:name w:val="ListLabel 380"/>
    <w:uiPriority w:val="7"/>
    <w:rPr>
      <w:rFonts w:cs="OpenSymbol"/>
    </w:rPr>
  </w:style>
  <w:style w:type="character" w:customStyle="1" w:styleId="ListLabel138">
    <w:name w:val="ListLabel 138"/>
    <w:uiPriority w:val="7"/>
    <w:rPr>
      <w:rFonts w:cs="OpenSymbol"/>
    </w:rPr>
  </w:style>
  <w:style w:type="character" w:customStyle="1" w:styleId="ListLabel50">
    <w:name w:val="ListLabel 50"/>
    <w:uiPriority w:val="7"/>
    <w:rPr>
      <w:rFonts w:cs="Wingdings"/>
    </w:rPr>
  </w:style>
  <w:style w:type="character" w:customStyle="1" w:styleId="ListLabel318">
    <w:name w:val="ListLabel 318"/>
    <w:uiPriority w:val="7"/>
    <w:rPr>
      <w:rFonts w:cs="Symbol"/>
    </w:rPr>
  </w:style>
  <w:style w:type="character" w:customStyle="1" w:styleId="ListLabel393">
    <w:name w:val="ListLabel 393"/>
    <w:uiPriority w:val="7"/>
    <w:rPr>
      <w:rFonts w:cs="OpenSymbol"/>
    </w:rPr>
  </w:style>
  <w:style w:type="character" w:customStyle="1" w:styleId="ListLabel178">
    <w:name w:val="ListLabel 178"/>
    <w:uiPriority w:val="7"/>
    <w:rPr>
      <w:rFonts w:cs="Courier New"/>
    </w:rPr>
  </w:style>
  <w:style w:type="character" w:customStyle="1" w:styleId="ListLabel396">
    <w:name w:val="ListLabel 396"/>
    <w:uiPriority w:val="7"/>
    <w:rPr>
      <w:rFonts w:cs="Times New Roman"/>
      <w:color w:val="00000A"/>
    </w:rPr>
  </w:style>
  <w:style w:type="character" w:customStyle="1" w:styleId="ListLabel335">
    <w:name w:val="ListLabel 335"/>
    <w:uiPriority w:val="7"/>
    <w:rPr>
      <w:rFonts w:cs="Wingdings"/>
    </w:rPr>
  </w:style>
  <w:style w:type="character" w:customStyle="1" w:styleId="ListLabel278">
    <w:name w:val="ListLabel 278"/>
    <w:uiPriority w:val="7"/>
    <w:rPr>
      <w:rFonts w:cs="OpenSymbol"/>
    </w:rPr>
  </w:style>
  <w:style w:type="character" w:customStyle="1" w:styleId="Heading1Char">
    <w:name w:val="Heading 1 Char"/>
    <w:basedOn w:val="DefaultParagraphFont1"/>
    <w:uiPriority w:val="9"/>
    <w:qFormat/>
    <w:rPr>
      <w:rFonts w:ascii="Arial" w:hAnsi="Arial"/>
      <w:b/>
      <w:bCs/>
      <w:color w:val="000000"/>
      <w:sz w:val="30"/>
      <w:szCs w:val="32"/>
    </w:rPr>
  </w:style>
  <w:style w:type="character" w:customStyle="1" w:styleId="ListLabel289">
    <w:name w:val="ListLabel 289"/>
    <w:uiPriority w:val="7"/>
    <w:rPr>
      <w:rFonts w:cs="Courier New"/>
    </w:rPr>
  </w:style>
  <w:style w:type="character" w:customStyle="1" w:styleId="ListLabel359">
    <w:name w:val="ListLabel 359"/>
    <w:uiPriority w:val="7"/>
    <w:rPr>
      <w:rFonts w:cs="Wingdings"/>
    </w:rPr>
  </w:style>
  <w:style w:type="character" w:customStyle="1" w:styleId="ListLabel169">
    <w:name w:val="ListLabel 169"/>
    <w:uiPriority w:val="7"/>
    <w:rPr>
      <w:rFonts w:cs="Courier New"/>
    </w:rPr>
  </w:style>
  <w:style w:type="character" w:customStyle="1" w:styleId="Heading2Char">
    <w:name w:val="Heading 2 Char"/>
    <w:basedOn w:val="DefaultParagraphFont1"/>
    <w:uiPriority w:val="6"/>
    <w:rPr>
      <w:rFonts w:ascii="Arial" w:hAnsi="Arial"/>
      <w:b/>
      <w:bCs/>
      <w:i/>
      <w:iCs/>
      <w:color w:val="365F91"/>
      <w:sz w:val="26"/>
      <w:szCs w:val="28"/>
    </w:rPr>
  </w:style>
  <w:style w:type="character" w:customStyle="1" w:styleId="ListLabel302">
    <w:name w:val="ListLabel 302"/>
    <w:uiPriority w:val="7"/>
    <w:rPr>
      <w:rFonts w:cs="Wingdings"/>
    </w:rPr>
  </w:style>
  <w:style w:type="character" w:customStyle="1" w:styleId="ListLabel355">
    <w:name w:val="ListLabel 355"/>
    <w:uiPriority w:val="7"/>
    <w:rPr>
      <w:rFonts w:cs="Courier New"/>
    </w:rPr>
  </w:style>
  <w:style w:type="character" w:customStyle="1" w:styleId="ListLabel354">
    <w:name w:val="ListLabel 354"/>
    <w:uiPriority w:val="7"/>
    <w:rPr>
      <w:rFonts w:cs="Symbol"/>
    </w:rPr>
  </w:style>
  <w:style w:type="character" w:customStyle="1" w:styleId="ListLabel183">
    <w:name w:val="ListLabel 183"/>
    <w:uiPriority w:val="7"/>
    <w:rPr>
      <w:rFonts w:cs="Symbol"/>
    </w:rPr>
  </w:style>
  <w:style w:type="character" w:customStyle="1" w:styleId="Strong1">
    <w:name w:val="Strong1"/>
    <w:basedOn w:val="DefaultParagraphFont1"/>
    <w:uiPriority w:val="7"/>
    <w:rPr>
      <w:b/>
      <w:bCs/>
    </w:rPr>
  </w:style>
  <w:style w:type="character" w:customStyle="1" w:styleId="Heading3Char">
    <w:name w:val="Heading 3 Char"/>
    <w:basedOn w:val="DefaultParagraphFont1"/>
    <w:uiPriority w:val="6"/>
    <w:rPr>
      <w:rFonts w:ascii="Arial" w:hAnsi="Arial"/>
      <w:b/>
      <w:bCs/>
      <w:color w:val="0062AA"/>
      <w:sz w:val="24"/>
      <w:szCs w:val="26"/>
    </w:rPr>
  </w:style>
  <w:style w:type="character" w:customStyle="1" w:styleId="ListLabel391">
    <w:name w:val="ListLabel 391"/>
    <w:uiPriority w:val="7"/>
    <w:rPr>
      <w:rFonts w:cs="OpenSymbol"/>
    </w:rPr>
  </w:style>
  <w:style w:type="character" w:customStyle="1" w:styleId="ListLabel282">
    <w:name w:val="ListLabel 282"/>
    <w:uiPriority w:val="7"/>
    <w:rPr>
      <w:rFonts w:cs="Symbol"/>
    </w:rPr>
  </w:style>
  <w:style w:type="character" w:customStyle="1" w:styleId="ListLabel368">
    <w:name w:val="ListLabel 368"/>
    <w:uiPriority w:val="7"/>
    <w:rPr>
      <w:rFonts w:cs="OpenSymbol"/>
    </w:rPr>
  </w:style>
  <w:style w:type="character" w:customStyle="1" w:styleId="ListLabel164">
    <w:name w:val="ListLabel 164"/>
    <w:uiPriority w:val="7"/>
    <w:rPr>
      <w:rFonts w:cs="Wingdings"/>
    </w:rPr>
  </w:style>
  <w:style w:type="character" w:customStyle="1" w:styleId="ListLabel173">
    <w:name w:val="ListLabel 173"/>
    <w:uiPriority w:val="7"/>
    <w:rPr>
      <w:rFonts w:cs="Wingdings"/>
    </w:rPr>
  </w:style>
  <w:style w:type="character" w:customStyle="1" w:styleId="Heading4Char">
    <w:name w:val="Heading 4 Char"/>
    <w:basedOn w:val="DefaultParagraphFont1"/>
    <w:uiPriority w:val="6"/>
    <w:rPr>
      <w:rFonts w:ascii="Arial" w:hAnsi="Arial"/>
      <w:b/>
      <w:bCs/>
      <w:i/>
      <w:color w:val="0070C0"/>
      <w:szCs w:val="28"/>
    </w:rPr>
  </w:style>
  <w:style w:type="character" w:customStyle="1" w:styleId="Heading5Char">
    <w:name w:val="Heading 5 Char"/>
    <w:basedOn w:val="DefaultParagraphFont1"/>
    <w:uiPriority w:val="6"/>
    <w:rPr>
      <w:rFonts w:ascii="Arial" w:hAnsi="Arial"/>
      <w:bCs/>
      <w:iCs/>
      <w:color w:val="548DD4"/>
      <w:szCs w:val="26"/>
    </w:rPr>
  </w:style>
  <w:style w:type="character" w:customStyle="1" w:styleId="SubtitleChar">
    <w:name w:val="Subtitle Char"/>
    <w:basedOn w:val="DefaultParagraphFont1"/>
    <w:uiPriority w:val="6"/>
    <w:rPr>
      <w:rFonts w:ascii="Arial" w:hAnsi="Arial"/>
      <w:sz w:val="36"/>
      <w:szCs w:val="44"/>
    </w:rPr>
  </w:style>
  <w:style w:type="character" w:customStyle="1" w:styleId="Heading6Char">
    <w:name w:val="Heading 6 Char"/>
    <w:basedOn w:val="DefaultParagraphFont1"/>
    <w:uiPriority w:val="6"/>
    <w:rPr>
      <w:rFonts w:ascii="Arial" w:hAnsi="Arial"/>
      <w:b/>
      <w:color w:val="000000"/>
      <w:sz w:val="30"/>
      <w:szCs w:val="32"/>
    </w:rPr>
  </w:style>
  <w:style w:type="character" w:customStyle="1" w:styleId="ListLabel330">
    <w:name w:val="ListLabel 330"/>
    <w:uiPriority w:val="7"/>
    <w:rPr>
      <w:rFonts w:cs="Symbol"/>
    </w:rPr>
  </w:style>
  <w:style w:type="character" w:customStyle="1" w:styleId="ListLabel379">
    <w:name w:val="ListLabel 379"/>
    <w:uiPriority w:val="7"/>
    <w:rPr>
      <w:rFonts w:cs="OpenSymbol"/>
    </w:rPr>
  </w:style>
  <w:style w:type="character" w:customStyle="1" w:styleId="ListLabel177">
    <w:name w:val="ListLabel 177"/>
    <w:uiPriority w:val="7"/>
    <w:rPr>
      <w:rFonts w:cs="Symbol"/>
    </w:rPr>
  </w:style>
  <w:style w:type="character" w:customStyle="1" w:styleId="Heading7Char">
    <w:name w:val="Heading 7 Char"/>
    <w:basedOn w:val="DefaultParagraphFont1"/>
    <w:uiPriority w:val="6"/>
    <w:rPr>
      <w:rFonts w:ascii="Arial" w:hAnsi="Arial"/>
      <w:b/>
      <w:bCs/>
      <w:i/>
      <w:iCs/>
      <w:color w:val="365F91"/>
      <w:sz w:val="26"/>
      <w:szCs w:val="28"/>
    </w:rPr>
  </w:style>
  <w:style w:type="character" w:customStyle="1" w:styleId="IntenseQuoteChar">
    <w:name w:val="Intense Quote Char"/>
    <w:basedOn w:val="DefaultParagraphFont1"/>
    <w:uiPriority w:val="7"/>
    <w:rPr>
      <w:b/>
      <w:i/>
      <w:sz w:val="26"/>
    </w:rPr>
  </w:style>
  <w:style w:type="character" w:customStyle="1" w:styleId="ListLabel394">
    <w:name w:val="ListLabel 394"/>
    <w:uiPriority w:val="7"/>
    <w:rPr>
      <w:rFonts w:cs="OpenSymbol"/>
    </w:rPr>
  </w:style>
  <w:style w:type="character" w:customStyle="1" w:styleId="Heading8Char">
    <w:name w:val="Heading 8 Char"/>
    <w:basedOn w:val="DefaultParagraphFont1"/>
    <w:uiPriority w:val="6"/>
    <w:rPr>
      <w:rFonts w:ascii="Arial" w:hAnsi="Arial"/>
      <w:b/>
      <w:bCs/>
      <w:iCs/>
      <w:color w:val="0062AA"/>
      <w:sz w:val="24"/>
      <w:szCs w:val="26"/>
    </w:rPr>
  </w:style>
  <w:style w:type="character" w:customStyle="1" w:styleId="ListLabel301">
    <w:name w:val="ListLabel 301"/>
    <w:uiPriority w:val="7"/>
    <w:rPr>
      <w:rFonts w:cs="Courier New"/>
    </w:rPr>
  </w:style>
  <w:style w:type="character" w:customStyle="1" w:styleId="ListLabel344">
    <w:name w:val="ListLabel 344"/>
    <w:uiPriority w:val="7"/>
    <w:rPr>
      <w:rFonts w:cs="Wingdings"/>
    </w:rPr>
  </w:style>
  <w:style w:type="character" w:customStyle="1" w:styleId="ListLabel168">
    <w:name w:val="ListLabel 168"/>
    <w:uiPriority w:val="7"/>
    <w:rPr>
      <w:rFonts w:cs="Symbol"/>
    </w:rPr>
  </w:style>
  <w:style w:type="character" w:customStyle="1" w:styleId="ListLabel386">
    <w:name w:val="ListLabel 386"/>
    <w:uiPriority w:val="7"/>
    <w:rPr>
      <w:rFonts w:cs="OpenSymbol"/>
    </w:rPr>
  </w:style>
  <w:style w:type="character" w:customStyle="1" w:styleId="Heading9Char">
    <w:name w:val="Heading 9 Char"/>
    <w:basedOn w:val="DefaultParagraphFont1"/>
    <w:uiPriority w:val="6"/>
    <w:rPr>
      <w:rFonts w:ascii="Arial" w:hAnsi="Arial"/>
      <w:b/>
      <w:bCs/>
      <w:i/>
      <w:color w:val="0070C0"/>
    </w:rPr>
  </w:style>
  <w:style w:type="character" w:customStyle="1" w:styleId="ListLabel285">
    <w:name w:val="ListLabel 285"/>
    <w:uiPriority w:val="7"/>
    <w:rPr>
      <w:rFonts w:cs="Symbol"/>
    </w:rPr>
  </w:style>
  <w:style w:type="character" w:customStyle="1" w:styleId="ListLabel346">
    <w:name w:val="ListLabel 346"/>
    <w:uiPriority w:val="7"/>
    <w:rPr>
      <w:rFonts w:cs="Courier New"/>
    </w:rPr>
  </w:style>
  <w:style w:type="character" w:customStyle="1" w:styleId="ListLabel307">
    <w:name w:val="ListLabel 307"/>
    <w:uiPriority w:val="7"/>
    <w:rPr>
      <w:rFonts w:cs="Courier New"/>
    </w:rPr>
  </w:style>
  <w:style w:type="character" w:customStyle="1" w:styleId="ListLabel277">
    <w:name w:val="ListLabel 277"/>
    <w:uiPriority w:val="7"/>
    <w:rPr>
      <w:rFonts w:cs="OpenSymbol"/>
    </w:rPr>
  </w:style>
  <w:style w:type="character" w:customStyle="1" w:styleId="SubtleReference1">
    <w:name w:val="Subtle Reference1"/>
    <w:basedOn w:val="DefaultParagraphFont1"/>
    <w:uiPriority w:val="6"/>
    <w:rPr>
      <w:sz w:val="24"/>
      <w:szCs w:val="24"/>
      <w:u w:val="single"/>
    </w:rPr>
  </w:style>
  <w:style w:type="character" w:customStyle="1" w:styleId="TitleChar">
    <w:name w:val="Title Char"/>
    <w:basedOn w:val="DefaultParagraphFont1"/>
    <w:uiPriority w:val="10"/>
    <w:qFormat/>
    <w:rPr>
      <w:rFonts w:ascii="Tahoma" w:hAnsi="Tahoma"/>
      <w:b/>
      <w:bCs/>
      <w:sz w:val="44"/>
      <w:szCs w:val="32"/>
    </w:rPr>
  </w:style>
  <w:style w:type="character" w:customStyle="1" w:styleId="ListLabel294">
    <w:name w:val="ListLabel 294"/>
    <w:uiPriority w:val="7"/>
    <w:rPr>
      <w:rFonts w:cs="Symbol"/>
    </w:rPr>
  </w:style>
  <w:style w:type="character" w:customStyle="1" w:styleId="ListLabel298">
    <w:name w:val="ListLabel 298"/>
    <w:uiPriority w:val="7"/>
    <w:rPr>
      <w:rFonts w:cs="Courier New"/>
    </w:rPr>
  </w:style>
  <w:style w:type="character" w:customStyle="1" w:styleId="ListLabel309">
    <w:name w:val="ListLabel 309"/>
    <w:uiPriority w:val="7"/>
    <w:rPr>
      <w:rFonts w:cs="Symbol"/>
    </w:rPr>
  </w:style>
  <w:style w:type="character" w:customStyle="1" w:styleId="ListLabel347">
    <w:name w:val="ListLabel 347"/>
    <w:uiPriority w:val="7"/>
    <w:rPr>
      <w:rFonts w:cs="Wingdings"/>
    </w:rPr>
  </w:style>
  <w:style w:type="character" w:customStyle="1" w:styleId="BookTitle1">
    <w:name w:val="Book Title1"/>
    <w:basedOn w:val="DefaultParagraphFont1"/>
    <w:uiPriority w:val="6"/>
    <w:rPr>
      <w:rFonts w:ascii="Arial" w:hAnsi="Arial"/>
      <w:b/>
      <w:i/>
      <w:sz w:val="24"/>
      <w:szCs w:val="24"/>
    </w:rPr>
  </w:style>
  <w:style w:type="character" w:customStyle="1" w:styleId="ListLabel172">
    <w:name w:val="ListLabel 172"/>
    <w:uiPriority w:val="7"/>
    <w:rPr>
      <w:rFonts w:cs="Courier New"/>
    </w:rPr>
  </w:style>
  <w:style w:type="character" w:customStyle="1" w:styleId="ListLabel365">
    <w:name w:val="ListLabel 365"/>
    <w:uiPriority w:val="7"/>
    <w:rPr>
      <w:rFonts w:cs="OpenSymbol"/>
    </w:rPr>
  </w:style>
  <w:style w:type="character" w:customStyle="1" w:styleId="BodyTextChar">
    <w:name w:val="Body Text Char"/>
    <w:basedOn w:val="DefaultParagraphFont1"/>
    <w:uiPriority w:val="6"/>
    <w:rPr>
      <w:sz w:val="26"/>
    </w:rPr>
  </w:style>
  <w:style w:type="character" w:customStyle="1" w:styleId="BodyTextFirstIndentChar">
    <w:name w:val="Body Text First Indent Char"/>
    <w:basedOn w:val="BodyTextChar"/>
    <w:uiPriority w:val="6"/>
    <w:rPr>
      <w:sz w:val="26"/>
    </w:rPr>
  </w:style>
  <w:style w:type="character" w:customStyle="1" w:styleId="ListLabel8">
    <w:name w:val="ListLabel 8"/>
    <w:uiPriority w:val="7"/>
    <w:rPr>
      <w:rFonts w:cs="Courier New"/>
    </w:rPr>
  </w:style>
  <w:style w:type="character" w:customStyle="1" w:styleId="FooterChar">
    <w:name w:val="Footer Char"/>
    <w:basedOn w:val="DefaultParagraphFont1"/>
    <w:uiPriority w:val="6"/>
    <w:rPr>
      <w:szCs w:val="24"/>
    </w:rPr>
  </w:style>
  <w:style w:type="character" w:customStyle="1" w:styleId="HeaderChar">
    <w:name w:val="Header Char"/>
    <w:basedOn w:val="DefaultParagraphFont1"/>
    <w:uiPriority w:val="6"/>
    <w:rPr>
      <w:szCs w:val="24"/>
    </w:rPr>
  </w:style>
  <w:style w:type="character" w:customStyle="1" w:styleId="ListLabel54">
    <w:name w:val="ListLabel 54"/>
    <w:uiPriority w:val="7"/>
    <w:rPr>
      <w:rFonts w:cs="Courier New"/>
    </w:rPr>
  </w:style>
  <w:style w:type="character" w:customStyle="1" w:styleId="HTMLCode1">
    <w:name w:val="HTML Code1"/>
    <w:basedOn w:val="DefaultParagraphFont1"/>
    <w:uiPriority w:val="4"/>
    <w:rPr>
      <w:rFonts w:ascii="Courier New" w:hAnsi="Courier New" w:cs="Consolas"/>
      <w:sz w:val="20"/>
      <w:szCs w:val="20"/>
    </w:rPr>
  </w:style>
  <w:style w:type="character" w:customStyle="1" w:styleId="HTMLSample1">
    <w:name w:val="HTML Sample1"/>
    <w:basedOn w:val="DefaultParagraphFont1"/>
    <w:uiPriority w:val="4"/>
    <w:rPr>
      <w:rFonts w:ascii="Courier New" w:hAnsi="Courier New" w:cs="Consolas"/>
      <w:sz w:val="22"/>
      <w:szCs w:val="24"/>
    </w:rPr>
  </w:style>
  <w:style w:type="character" w:customStyle="1" w:styleId="ListLabel25">
    <w:name w:val="ListLabel 25"/>
    <w:uiPriority w:val="7"/>
    <w:rPr>
      <w:rFonts w:cs="Times New Roman"/>
    </w:rPr>
  </w:style>
  <w:style w:type="character" w:customStyle="1" w:styleId="HTMLKeyboard1">
    <w:name w:val="HTML Keyboard1"/>
    <w:basedOn w:val="DefaultParagraphFont1"/>
    <w:uiPriority w:val="4"/>
    <w:rPr>
      <w:rFonts w:ascii="Courier New" w:hAnsi="Courier New" w:cs="Consolas"/>
      <w:sz w:val="20"/>
      <w:szCs w:val="20"/>
    </w:rPr>
  </w:style>
  <w:style w:type="character" w:customStyle="1" w:styleId="PlainTextChar">
    <w:name w:val="Plain Text Char"/>
    <w:basedOn w:val="DefaultParagraphFont1"/>
    <w:uiPriority w:val="6"/>
    <w:rPr>
      <w:rFonts w:ascii="Courier New" w:hAnsi="Courier New" w:cs="Consolas"/>
      <w:sz w:val="20"/>
      <w:szCs w:val="21"/>
    </w:rPr>
  </w:style>
  <w:style w:type="character" w:customStyle="1" w:styleId="ListLabel3">
    <w:name w:val="ListLabel 3"/>
    <w:uiPriority w:val="7"/>
    <w:rPr>
      <w:rFonts w:cs="Courier New"/>
    </w:rPr>
  </w:style>
  <w:style w:type="character" w:customStyle="1" w:styleId="PlaceholderText1">
    <w:name w:val="Placeholder Text1"/>
    <w:basedOn w:val="DefaultParagraphFont1"/>
    <w:uiPriority w:val="6"/>
    <w:rPr>
      <w:color w:val="808080"/>
    </w:rPr>
  </w:style>
  <w:style w:type="character" w:customStyle="1" w:styleId="NoSpacingChar">
    <w:name w:val="No Spacing Char"/>
    <w:basedOn w:val="DefaultParagraphFont1"/>
    <w:link w:val="NoSpacing"/>
    <w:uiPriority w:val="1"/>
    <w:qFormat/>
    <w:rPr>
      <w:sz w:val="26"/>
      <w:szCs w:val="32"/>
    </w:rPr>
  </w:style>
  <w:style w:type="character" w:customStyle="1" w:styleId="BodyTextIndentChar">
    <w:name w:val="Body Text Indent Char"/>
    <w:basedOn w:val="DefaultParagraphFont1"/>
    <w:uiPriority w:val="6"/>
    <w:rPr>
      <w:sz w:val="26"/>
      <w:szCs w:val="24"/>
    </w:rPr>
  </w:style>
  <w:style w:type="character" w:customStyle="1" w:styleId="ListLabel16">
    <w:name w:val="ListLabel 16"/>
    <w:uiPriority w:val="7"/>
    <w:rPr>
      <w:rFonts w:cs="Courier New"/>
    </w:rPr>
  </w:style>
  <w:style w:type="character" w:customStyle="1" w:styleId="BodyTextFirstIndent2Char">
    <w:name w:val="Body Text First Indent 2 Char"/>
    <w:basedOn w:val="BodyTextIndentChar"/>
    <w:uiPriority w:val="6"/>
    <w:rPr>
      <w:sz w:val="26"/>
      <w:szCs w:val="24"/>
    </w:rPr>
  </w:style>
  <w:style w:type="character" w:customStyle="1" w:styleId="ListLabel5">
    <w:name w:val="ListLabel 5"/>
    <w:uiPriority w:val="7"/>
    <w:rPr>
      <w:rFonts w:cs="Times New Roman"/>
      <w:color w:val="00000A"/>
    </w:rPr>
  </w:style>
  <w:style w:type="character" w:customStyle="1" w:styleId="FootnoteTextChar">
    <w:name w:val="Footnote Text Char"/>
    <w:basedOn w:val="DefaultParagraphFont1"/>
    <w:uiPriority w:val="6"/>
    <w:rPr>
      <w:sz w:val="20"/>
      <w:szCs w:val="20"/>
    </w:rPr>
  </w:style>
  <w:style w:type="character" w:customStyle="1" w:styleId="FootnoteReference1">
    <w:name w:val="Footnote Reference1"/>
    <w:basedOn w:val="DefaultParagraphFont1"/>
    <w:uiPriority w:val="6"/>
    <w:rPr>
      <w:vertAlign w:val="superscript"/>
    </w:rPr>
  </w:style>
  <w:style w:type="character" w:customStyle="1" w:styleId="ListLabel7">
    <w:name w:val="ListLabel 7"/>
    <w:uiPriority w:val="7"/>
    <w:rPr>
      <w:rFonts w:cs="Courier New"/>
    </w:rPr>
  </w:style>
  <w:style w:type="character" w:customStyle="1" w:styleId="Appendix1Char">
    <w:name w:val="Appendix 1 Char"/>
    <w:basedOn w:val="Heading6Char"/>
    <w:uiPriority w:val="7"/>
    <w:rPr>
      <w:rFonts w:ascii="Arial" w:hAnsi="Arial"/>
      <w:b/>
      <w:color w:val="000000"/>
      <w:sz w:val="30"/>
      <w:szCs w:val="32"/>
    </w:rPr>
  </w:style>
  <w:style w:type="character" w:customStyle="1" w:styleId="ListLabel13">
    <w:name w:val="ListLabel 13"/>
    <w:uiPriority w:val="7"/>
    <w:rPr>
      <w:rFonts w:cs="Courier New"/>
    </w:rPr>
  </w:style>
  <w:style w:type="character" w:customStyle="1" w:styleId="Appendix2Char">
    <w:name w:val="Appendix 2 Char"/>
    <w:basedOn w:val="Heading7Char"/>
    <w:uiPriority w:val="7"/>
    <w:rPr>
      <w:rFonts w:ascii="Arial" w:hAnsi="Arial"/>
      <w:b/>
      <w:bCs/>
      <w:i/>
      <w:iCs/>
      <w:color w:val="365F91"/>
      <w:sz w:val="26"/>
      <w:szCs w:val="28"/>
    </w:rPr>
  </w:style>
  <w:style w:type="character" w:customStyle="1" w:styleId="Appendix3Char">
    <w:name w:val="Appendix 3 Char"/>
    <w:basedOn w:val="Heading8Char"/>
    <w:uiPriority w:val="7"/>
    <w:rPr>
      <w:rFonts w:ascii="Arial" w:hAnsi="Arial"/>
      <w:b/>
      <w:bCs/>
      <w:iCs/>
      <w:color w:val="0062AA"/>
      <w:sz w:val="24"/>
      <w:szCs w:val="26"/>
    </w:rPr>
  </w:style>
  <w:style w:type="character" w:customStyle="1" w:styleId="Appendix4Char">
    <w:name w:val="Appendix 4 Char"/>
    <w:basedOn w:val="Heading9Char"/>
    <w:uiPriority w:val="7"/>
    <w:rPr>
      <w:rFonts w:ascii="Arial" w:hAnsi="Arial"/>
      <w:b/>
      <w:bCs/>
      <w:i/>
      <w:color w:val="0070C0"/>
    </w:rPr>
  </w:style>
  <w:style w:type="character" w:customStyle="1" w:styleId="ListLabel23">
    <w:name w:val="ListLabel 23"/>
    <w:uiPriority w:val="7"/>
    <w:rPr>
      <w:rFonts w:cs="Courier New"/>
    </w:rPr>
  </w:style>
  <w:style w:type="character" w:customStyle="1" w:styleId="EndnoteReference1">
    <w:name w:val="Endnote Reference1"/>
    <w:uiPriority w:val="6"/>
    <w:rPr>
      <w:vertAlign w:val="superscript"/>
    </w:rPr>
  </w:style>
  <w:style w:type="character" w:customStyle="1" w:styleId="IndexLink">
    <w:name w:val="Index Link"/>
    <w:uiPriority w:val="6"/>
  </w:style>
  <w:style w:type="character" w:customStyle="1" w:styleId="ListLabel1">
    <w:name w:val="ListLabel 1"/>
    <w:uiPriority w:val="7"/>
    <w:rPr>
      <w:rFonts w:cs="Times New Roman"/>
    </w:rPr>
  </w:style>
  <w:style w:type="character" w:customStyle="1" w:styleId="ListLabel4">
    <w:name w:val="ListLabel 4"/>
    <w:uiPriority w:val="7"/>
    <w:rPr>
      <w:rFonts w:cs="Courier New"/>
    </w:rPr>
  </w:style>
  <w:style w:type="character" w:customStyle="1" w:styleId="ListLabel6">
    <w:name w:val="ListLabel 6"/>
    <w:uiPriority w:val="7"/>
    <w:rPr>
      <w:rFonts w:cs="Courier New"/>
    </w:rPr>
  </w:style>
  <w:style w:type="character" w:customStyle="1" w:styleId="ListLabel9">
    <w:name w:val="ListLabel 9"/>
    <w:uiPriority w:val="7"/>
    <w:rPr>
      <w:rFonts w:eastAsia="Times New Roman" w:cs="Times New Roman"/>
      <w:color w:val="00000A"/>
    </w:rPr>
  </w:style>
  <w:style w:type="character" w:customStyle="1" w:styleId="ListLabel10">
    <w:name w:val="ListLabel 10"/>
    <w:uiPriority w:val="7"/>
    <w:rPr>
      <w:rFonts w:cs="Courier New"/>
    </w:rPr>
  </w:style>
  <w:style w:type="character" w:customStyle="1" w:styleId="ListLabel11">
    <w:name w:val="ListLabel 11"/>
    <w:uiPriority w:val="7"/>
    <w:rPr>
      <w:rFonts w:cs="Courier New"/>
    </w:rPr>
  </w:style>
  <w:style w:type="character" w:customStyle="1" w:styleId="ListLabel14">
    <w:name w:val="ListLabel 14"/>
    <w:uiPriority w:val="7"/>
    <w:rPr>
      <w:rFonts w:cs="Courier New"/>
    </w:rPr>
  </w:style>
  <w:style w:type="character" w:customStyle="1" w:styleId="ListLabel27">
    <w:name w:val="ListLabel 27"/>
    <w:uiPriority w:val="7"/>
    <w:rPr>
      <w:rFonts w:cs="Courier New"/>
    </w:rPr>
  </w:style>
  <w:style w:type="character" w:customStyle="1" w:styleId="ListLabel17">
    <w:name w:val="ListLabel 17"/>
    <w:uiPriority w:val="7"/>
    <w:rPr>
      <w:rFonts w:cs="Times New Roman"/>
    </w:rPr>
  </w:style>
  <w:style w:type="character" w:customStyle="1" w:styleId="ListLabel18">
    <w:name w:val="ListLabel 18"/>
    <w:uiPriority w:val="7"/>
    <w:rPr>
      <w:rFonts w:cs="Courier New"/>
    </w:rPr>
  </w:style>
  <w:style w:type="character" w:customStyle="1" w:styleId="ListLabel19">
    <w:name w:val="ListLabel 19"/>
    <w:uiPriority w:val="7"/>
    <w:rPr>
      <w:rFonts w:cs="Courier New"/>
    </w:rPr>
  </w:style>
  <w:style w:type="character" w:customStyle="1" w:styleId="ListLabel20">
    <w:name w:val="ListLabel 20"/>
    <w:uiPriority w:val="7"/>
    <w:rPr>
      <w:rFonts w:cs="Courier New"/>
    </w:rPr>
  </w:style>
  <w:style w:type="character" w:customStyle="1" w:styleId="ListLabel22">
    <w:name w:val="ListLabel 22"/>
    <w:uiPriority w:val="7"/>
    <w:rPr>
      <w:rFonts w:cs="Courier New"/>
    </w:rPr>
  </w:style>
  <w:style w:type="character" w:customStyle="1" w:styleId="ListLabel227">
    <w:name w:val="ListLabel 227"/>
    <w:uiPriority w:val="7"/>
    <w:rPr>
      <w:rFonts w:cs="Wingdings"/>
    </w:rPr>
  </w:style>
  <w:style w:type="character" w:customStyle="1" w:styleId="ListLabel28">
    <w:name w:val="ListLabel 28"/>
    <w:uiPriority w:val="7"/>
    <w:rPr>
      <w:rFonts w:cs="Courier New"/>
    </w:rPr>
  </w:style>
  <w:style w:type="character" w:customStyle="1" w:styleId="ListLabel119">
    <w:name w:val="ListLabel 119"/>
    <w:uiPriority w:val="7"/>
    <w:rPr>
      <w:rFonts w:cs="Wingdings"/>
    </w:rPr>
  </w:style>
  <w:style w:type="character" w:customStyle="1" w:styleId="ListLabel31">
    <w:name w:val="ListLabel 31"/>
    <w:uiPriority w:val="7"/>
    <w:rPr>
      <w:rFonts w:cs="Courier New"/>
    </w:rPr>
  </w:style>
  <w:style w:type="character" w:customStyle="1" w:styleId="ListLabel454">
    <w:name w:val="ListLabel 454"/>
    <w:uiPriority w:val="7"/>
    <w:rPr>
      <w:rFonts w:cs="Courier New"/>
    </w:rPr>
  </w:style>
  <w:style w:type="character" w:customStyle="1" w:styleId="ListLabel34">
    <w:name w:val="ListLabel 34"/>
    <w:uiPriority w:val="7"/>
    <w:rPr>
      <w:rFonts w:cs="Courier New"/>
    </w:rPr>
  </w:style>
  <w:style w:type="character" w:customStyle="1" w:styleId="ListLabel100">
    <w:name w:val="ListLabel 100"/>
    <w:uiPriority w:val="7"/>
    <w:rPr>
      <w:rFonts w:cs="Courier New"/>
    </w:rPr>
  </w:style>
  <w:style w:type="character" w:customStyle="1" w:styleId="ListLabel39">
    <w:name w:val="ListLabel 39"/>
    <w:uiPriority w:val="7"/>
    <w:rPr>
      <w:rFonts w:cs="Courier New"/>
    </w:rPr>
  </w:style>
  <w:style w:type="character" w:customStyle="1" w:styleId="ListLabel290">
    <w:name w:val="ListLabel 290"/>
    <w:uiPriority w:val="7"/>
    <w:rPr>
      <w:rFonts w:cs="Wingdings"/>
    </w:rPr>
  </w:style>
  <w:style w:type="character" w:customStyle="1" w:styleId="ListLabel501">
    <w:name w:val="ListLabel 501"/>
    <w:uiPriority w:val="7"/>
    <w:rPr>
      <w:rFonts w:cs="OpenSymbol"/>
    </w:rPr>
  </w:style>
  <w:style w:type="character" w:customStyle="1" w:styleId="ListLabel52">
    <w:name w:val="ListLabel 52"/>
    <w:uiPriority w:val="7"/>
    <w:rPr>
      <w:rFonts w:cs="Courier New"/>
    </w:rPr>
  </w:style>
  <w:style w:type="character" w:customStyle="1" w:styleId="ListLabel200">
    <w:name w:val="ListLabel 200"/>
    <w:uiPriority w:val="7"/>
    <w:rPr>
      <w:rFonts w:cs="Wingdings"/>
    </w:rPr>
  </w:style>
  <w:style w:type="character" w:customStyle="1" w:styleId="ListLabel249">
    <w:name w:val="ListLabel 249"/>
    <w:uiPriority w:val="7"/>
    <w:rPr>
      <w:rFonts w:cs="OpenSymbol"/>
    </w:rPr>
  </w:style>
  <w:style w:type="character" w:customStyle="1" w:styleId="ListLabel53">
    <w:name w:val="ListLabel 53"/>
    <w:uiPriority w:val="7"/>
    <w:rPr>
      <w:rFonts w:cs="Wingdings"/>
    </w:rPr>
  </w:style>
  <w:style w:type="character" w:customStyle="1" w:styleId="ListLabel142">
    <w:name w:val="ListLabel 142"/>
    <w:uiPriority w:val="7"/>
    <w:rPr>
      <w:rFonts w:cs="OpenSymbol"/>
    </w:rPr>
  </w:style>
  <w:style w:type="character" w:customStyle="1" w:styleId="ListLabel91">
    <w:name w:val="ListLabel 91"/>
    <w:uiPriority w:val="7"/>
    <w:rPr>
      <w:rFonts w:cs="Courier New"/>
    </w:rPr>
  </w:style>
  <w:style w:type="character" w:customStyle="1" w:styleId="ListLabel55">
    <w:name w:val="ListLabel 55"/>
    <w:uiPriority w:val="7"/>
    <w:rPr>
      <w:rFonts w:cs="Courier New"/>
    </w:rPr>
  </w:style>
  <w:style w:type="character" w:customStyle="1" w:styleId="ListLabel134">
    <w:name w:val="ListLabel 134"/>
    <w:uiPriority w:val="7"/>
    <w:rPr>
      <w:rFonts w:cs="OpenSymbol"/>
    </w:rPr>
  </w:style>
  <w:style w:type="character" w:customStyle="1" w:styleId="ListLabel496">
    <w:name w:val="ListLabel 496"/>
    <w:uiPriority w:val="7"/>
    <w:rPr>
      <w:rFonts w:cs="OpenSymbol"/>
    </w:rPr>
  </w:style>
  <w:style w:type="character" w:customStyle="1" w:styleId="ListLabel56">
    <w:name w:val="ListLabel 56"/>
    <w:uiPriority w:val="7"/>
    <w:rPr>
      <w:rFonts w:cs="Wingdings"/>
    </w:rPr>
  </w:style>
  <w:style w:type="character" w:customStyle="1" w:styleId="ListLabel461">
    <w:name w:val="ListLabel 461"/>
    <w:uiPriority w:val="7"/>
    <w:rPr>
      <w:rFonts w:cs="Wingdings"/>
    </w:rPr>
  </w:style>
  <w:style w:type="character" w:customStyle="1" w:styleId="ListLabel92">
    <w:name w:val="ListLabel 92"/>
    <w:uiPriority w:val="7"/>
    <w:rPr>
      <w:rFonts w:cs="Wingdings"/>
    </w:rPr>
  </w:style>
  <w:style w:type="character" w:customStyle="1" w:styleId="ListLabel57">
    <w:name w:val="ListLabel 57"/>
    <w:uiPriority w:val="7"/>
    <w:rPr>
      <w:rFonts w:cs="Symbol"/>
    </w:rPr>
  </w:style>
  <w:style w:type="character" w:customStyle="1" w:styleId="ListLabel311">
    <w:name w:val="ListLabel 311"/>
    <w:uiPriority w:val="7"/>
    <w:rPr>
      <w:rFonts w:cs="Wingdings"/>
    </w:rPr>
  </w:style>
  <w:style w:type="character" w:customStyle="1" w:styleId="ListLabel485">
    <w:name w:val="ListLabel 485"/>
    <w:uiPriority w:val="7"/>
    <w:rPr>
      <w:rFonts w:cs="OpenSymbol"/>
    </w:rPr>
  </w:style>
  <w:style w:type="character" w:customStyle="1" w:styleId="ListLabel61">
    <w:name w:val="ListLabel 61"/>
    <w:uiPriority w:val="7"/>
    <w:rPr>
      <w:rFonts w:cs="Courier New"/>
    </w:rPr>
  </w:style>
  <w:style w:type="character" w:customStyle="1" w:styleId="ListLabel243">
    <w:name w:val="ListLabel 243"/>
    <w:uiPriority w:val="7"/>
    <w:rPr>
      <w:rFonts w:cs="OpenSymbol"/>
    </w:rPr>
  </w:style>
  <w:style w:type="character" w:customStyle="1" w:styleId="ListLabel274">
    <w:name w:val="ListLabel 274"/>
    <w:uiPriority w:val="7"/>
    <w:rPr>
      <w:rFonts w:cs="OpenSymbol"/>
    </w:rPr>
  </w:style>
  <w:style w:type="character" w:customStyle="1" w:styleId="ListLabel62">
    <w:name w:val="ListLabel 62"/>
    <w:uiPriority w:val="7"/>
    <w:rPr>
      <w:rFonts w:cs="Wingdings"/>
    </w:rPr>
  </w:style>
  <w:style w:type="character" w:customStyle="1" w:styleId="ListLabel137">
    <w:name w:val="ListLabel 137"/>
    <w:uiPriority w:val="7"/>
    <w:rPr>
      <w:rFonts w:cs="OpenSymbol"/>
    </w:rPr>
  </w:style>
  <w:style w:type="character" w:customStyle="1" w:styleId="ListLabel270">
    <w:name w:val="ListLabel 270"/>
    <w:uiPriority w:val="7"/>
    <w:rPr>
      <w:rFonts w:cs="OpenSymbol"/>
    </w:rPr>
  </w:style>
  <w:style w:type="character" w:customStyle="1" w:styleId="ListLabel64">
    <w:name w:val="ListLabel 64"/>
    <w:uiPriority w:val="7"/>
    <w:rPr>
      <w:rFonts w:cs="Courier New"/>
    </w:rPr>
  </w:style>
  <w:style w:type="character" w:customStyle="1" w:styleId="ListLabel237">
    <w:name w:val="ListLabel 237"/>
    <w:uiPriority w:val="7"/>
    <w:rPr>
      <w:rFonts w:cs="Symbol"/>
    </w:rPr>
  </w:style>
  <w:style w:type="character" w:customStyle="1" w:styleId="ListLabel90">
    <w:name w:val="ListLabel 90"/>
    <w:uiPriority w:val="7"/>
    <w:rPr>
      <w:rFonts w:cs="Courier New"/>
    </w:rPr>
  </w:style>
  <w:style w:type="character" w:customStyle="1" w:styleId="ListLabel65">
    <w:name w:val="ListLabel 65"/>
    <w:uiPriority w:val="7"/>
    <w:rPr>
      <w:rFonts w:cs="Wingdings"/>
    </w:rPr>
  </w:style>
  <w:style w:type="character" w:customStyle="1" w:styleId="ListLabel144">
    <w:name w:val="ListLabel 144"/>
    <w:uiPriority w:val="7"/>
    <w:rPr>
      <w:rFonts w:cs="OpenSymbol"/>
    </w:rPr>
  </w:style>
  <w:style w:type="character" w:customStyle="1" w:styleId="ListLabel491">
    <w:name w:val="ListLabel 491"/>
    <w:uiPriority w:val="7"/>
    <w:rPr>
      <w:rFonts w:cs="OpenSymbol"/>
    </w:rPr>
  </w:style>
  <w:style w:type="character" w:customStyle="1" w:styleId="ListLabel66">
    <w:name w:val="ListLabel 66"/>
    <w:uiPriority w:val="7"/>
    <w:rPr>
      <w:rFonts w:cs="Symbol"/>
    </w:rPr>
  </w:style>
  <w:style w:type="character" w:customStyle="1" w:styleId="ListLabel358">
    <w:name w:val="ListLabel 358"/>
    <w:uiPriority w:val="7"/>
    <w:rPr>
      <w:rFonts w:cs="Courier New"/>
    </w:rPr>
  </w:style>
  <w:style w:type="character" w:customStyle="1" w:styleId="ListLabel204">
    <w:name w:val="ListLabel 204"/>
    <w:uiPriority w:val="7"/>
    <w:rPr>
      <w:rFonts w:cs="Symbol"/>
    </w:rPr>
  </w:style>
  <w:style w:type="character" w:customStyle="1" w:styleId="ListLabel67">
    <w:name w:val="ListLabel 67"/>
    <w:uiPriority w:val="7"/>
    <w:rPr>
      <w:rFonts w:cs="Courier New"/>
    </w:rPr>
  </w:style>
  <w:style w:type="character" w:customStyle="1" w:styleId="ListLabel326">
    <w:name w:val="ListLabel 326"/>
    <w:uiPriority w:val="7"/>
    <w:rPr>
      <w:rFonts w:cs="Wingdings"/>
    </w:rPr>
  </w:style>
  <w:style w:type="character" w:customStyle="1" w:styleId="ListLabel257">
    <w:name w:val="ListLabel 257"/>
    <w:uiPriority w:val="7"/>
    <w:rPr>
      <w:rFonts w:cs="OpenSymbol"/>
    </w:rPr>
  </w:style>
  <w:style w:type="character" w:customStyle="1" w:styleId="ListLabel68">
    <w:name w:val="ListLabel 68"/>
    <w:uiPriority w:val="7"/>
    <w:rPr>
      <w:rFonts w:cs="Wingdings"/>
    </w:rPr>
  </w:style>
  <w:style w:type="character" w:customStyle="1" w:styleId="ListLabel147">
    <w:name w:val="ListLabel 147"/>
    <w:uiPriority w:val="7"/>
    <w:rPr>
      <w:rFonts w:cs="OpenSymbol"/>
    </w:rPr>
  </w:style>
  <w:style w:type="character" w:customStyle="1" w:styleId="ListLabel226">
    <w:name w:val="ListLabel 226"/>
    <w:uiPriority w:val="7"/>
    <w:rPr>
      <w:rFonts w:cs="Courier New"/>
    </w:rPr>
  </w:style>
  <w:style w:type="character" w:customStyle="1" w:styleId="ListLabel69">
    <w:name w:val="ListLabel 69"/>
    <w:uiPriority w:val="7"/>
    <w:rPr>
      <w:rFonts w:cs="Symbol"/>
    </w:rPr>
  </w:style>
  <w:style w:type="character" w:customStyle="1" w:styleId="ListLabel215">
    <w:name w:val="ListLabel 215"/>
    <w:uiPriority w:val="7"/>
    <w:rPr>
      <w:rFonts w:cs="Wingdings"/>
    </w:rPr>
  </w:style>
  <w:style w:type="character" w:customStyle="1" w:styleId="ListLabel487">
    <w:name w:val="ListLabel 487"/>
    <w:uiPriority w:val="7"/>
    <w:rPr>
      <w:rFonts w:cs="OpenSymbol"/>
    </w:rPr>
  </w:style>
  <w:style w:type="character" w:customStyle="1" w:styleId="ListLabel70">
    <w:name w:val="ListLabel 70"/>
    <w:uiPriority w:val="7"/>
    <w:rPr>
      <w:rFonts w:cs="Courier New"/>
    </w:rPr>
  </w:style>
  <w:style w:type="character" w:customStyle="1" w:styleId="ListLabel241">
    <w:name w:val="ListLabel 241"/>
    <w:uiPriority w:val="7"/>
    <w:rPr>
      <w:rFonts w:cs="Courier New"/>
    </w:rPr>
  </w:style>
  <w:style w:type="character" w:customStyle="1" w:styleId="ListLabel88">
    <w:name w:val="ListLabel 88"/>
    <w:uiPriority w:val="7"/>
    <w:rPr>
      <w:rFonts w:cs="Courier New"/>
    </w:rPr>
  </w:style>
  <w:style w:type="character" w:customStyle="1" w:styleId="ListLabel71">
    <w:name w:val="ListLabel 71"/>
    <w:uiPriority w:val="7"/>
    <w:rPr>
      <w:rFonts w:cs="Wingdings"/>
    </w:rPr>
  </w:style>
  <w:style w:type="character" w:customStyle="1" w:styleId="ListLabel242">
    <w:name w:val="ListLabel 242"/>
    <w:uiPriority w:val="7"/>
    <w:rPr>
      <w:rFonts w:cs="Wingdings"/>
    </w:rPr>
  </w:style>
  <w:style w:type="character" w:customStyle="1" w:styleId="ListLabel486">
    <w:name w:val="ListLabel 486"/>
    <w:uiPriority w:val="7"/>
    <w:rPr>
      <w:rFonts w:cs="OpenSymbol"/>
    </w:rPr>
  </w:style>
  <w:style w:type="character" w:customStyle="1" w:styleId="ListLabel72">
    <w:name w:val="ListLabel 72"/>
    <w:uiPriority w:val="7"/>
    <w:rPr>
      <w:rFonts w:cs="Courier New"/>
    </w:rPr>
  </w:style>
  <w:style w:type="character" w:customStyle="1" w:styleId="ListLabel133">
    <w:name w:val="ListLabel 133"/>
    <w:uiPriority w:val="7"/>
    <w:rPr>
      <w:rFonts w:cs="OpenSymbol"/>
    </w:rPr>
  </w:style>
  <w:style w:type="character" w:customStyle="1" w:styleId="ListLabel475">
    <w:name w:val="ListLabel 475"/>
    <w:uiPriority w:val="7"/>
    <w:rPr>
      <w:rFonts w:cs="Courier New"/>
    </w:rPr>
  </w:style>
  <w:style w:type="character" w:customStyle="1" w:styleId="ListLabel74">
    <w:name w:val="ListLabel 74"/>
    <w:uiPriority w:val="7"/>
    <w:rPr>
      <w:rFonts w:cs="Wingdings"/>
    </w:rPr>
  </w:style>
  <w:style w:type="character" w:customStyle="1" w:styleId="ListLabel220">
    <w:name w:val="ListLabel 220"/>
    <w:uiPriority w:val="7"/>
    <w:rPr>
      <w:rFonts w:cs="Courier New"/>
    </w:rPr>
  </w:style>
  <w:style w:type="character" w:customStyle="1" w:styleId="ListLabel197">
    <w:name w:val="ListLabel 197"/>
    <w:uiPriority w:val="7"/>
    <w:rPr>
      <w:rFonts w:cs="Wingdings"/>
    </w:rPr>
  </w:style>
  <w:style w:type="character" w:customStyle="1" w:styleId="ListLabel76">
    <w:name w:val="ListLabel 76"/>
    <w:uiPriority w:val="7"/>
    <w:rPr>
      <w:rFonts w:cs="Courier New"/>
    </w:rPr>
  </w:style>
  <w:style w:type="character" w:customStyle="1" w:styleId="ListLabel457">
    <w:name w:val="ListLabel 457"/>
    <w:uiPriority w:val="7"/>
    <w:rPr>
      <w:rFonts w:cs="Courier New"/>
    </w:rPr>
  </w:style>
  <w:style w:type="character" w:customStyle="1" w:styleId="ListLabel488">
    <w:name w:val="ListLabel 488"/>
    <w:uiPriority w:val="7"/>
    <w:rPr>
      <w:rFonts w:cs="OpenSymbol"/>
    </w:rPr>
  </w:style>
  <w:style w:type="character" w:customStyle="1" w:styleId="ListLabel77">
    <w:name w:val="ListLabel 77"/>
    <w:uiPriority w:val="7"/>
    <w:rPr>
      <w:rFonts w:cs="Wingdings"/>
    </w:rPr>
  </w:style>
  <w:style w:type="character" w:customStyle="1" w:styleId="ListLabel136">
    <w:name w:val="ListLabel 136"/>
    <w:uiPriority w:val="7"/>
    <w:rPr>
      <w:rFonts w:cs="OpenSymbol"/>
    </w:rPr>
  </w:style>
  <w:style w:type="character" w:customStyle="1" w:styleId="ListLabel493">
    <w:name w:val="ListLabel 493"/>
    <w:uiPriority w:val="7"/>
    <w:rPr>
      <w:rFonts w:cs="OpenSymbol"/>
    </w:rPr>
  </w:style>
  <w:style w:type="character" w:customStyle="1" w:styleId="ListLabel78">
    <w:name w:val="ListLabel 78"/>
    <w:uiPriority w:val="7"/>
    <w:rPr>
      <w:rFonts w:cs="Symbol"/>
    </w:rPr>
  </w:style>
  <w:style w:type="character" w:customStyle="1" w:styleId="ListLabel139">
    <w:name w:val="ListLabel 139"/>
    <w:uiPriority w:val="7"/>
    <w:rPr>
      <w:rFonts w:cs="OpenSymbol"/>
    </w:rPr>
  </w:style>
  <w:style w:type="character" w:customStyle="1" w:styleId="ListLabel255">
    <w:name w:val="ListLabel 255"/>
    <w:uiPriority w:val="7"/>
    <w:rPr>
      <w:rFonts w:cs="OpenSymbol"/>
    </w:rPr>
  </w:style>
  <w:style w:type="character" w:customStyle="1" w:styleId="ListLabel79">
    <w:name w:val="ListLabel 79"/>
    <w:uiPriority w:val="7"/>
    <w:rPr>
      <w:rFonts w:cs="Courier New"/>
    </w:rPr>
  </w:style>
  <w:style w:type="character" w:customStyle="1" w:styleId="ListLabel140">
    <w:name w:val="ListLabel 140"/>
    <w:uiPriority w:val="7"/>
    <w:rPr>
      <w:rFonts w:cs="OpenSymbol"/>
    </w:rPr>
  </w:style>
  <w:style w:type="character" w:customStyle="1" w:styleId="ListLabel85">
    <w:name w:val="ListLabel 85"/>
    <w:uiPriority w:val="7"/>
    <w:rPr>
      <w:rFonts w:cs="Courier New"/>
    </w:rPr>
  </w:style>
  <w:style w:type="character" w:customStyle="1" w:styleId="ListLabel80">
    <w:name w:val="ListLabel 80"/>
    <w:uiPriority w:val="7"/>
    <w:rPr>
      <w:rFonts w:cs="Wingdings"/>
    </w:rPr>
  </w:style>
  <w:style w:type="character" w:customStyle="1" w:styleId="ListLabel135">
    <w:name w:val="ListLabel 135"/>
    <w:uiPriority w:val="7"/>
    <w:rPr>
      <w:rFonts w:cs="OpenSymbol"/>
    </w:rPr>
  </w:style>
  <w:style w:type="character" w:customStyle="1" w:styleId="ListLabel89">
    <w:name w:val="ListLabel 89"/>
    <w:uiPriority w:val="7"/>
    <w:rPr>
      <w:rFonts w:cs="Wingdings"/>
    </w:rPr>
  </w:style>
  <w:style w:type="character" w:customStyle="1" w:styleId="ListLabel81">
    <w:name w:val="ListLabel 81"/>
    <w:uiPriority w:val="7"/>
    <w:rPr>
      <w:rFonts w:ascii="Arial" w:hAnsi="Arial" w:cs="Times New Roman"/>
    </w:rPr>
  </w:style>
  <w:style w:type="character" w:customStyle="1" w:styleId="ListLabel395">
    <w:name w:val="ListLabel 395"/>
    <w:uiPriority w:val="7"/>
    <w:rPr>
      <w:rFonts w:cs="OpenSymbol"/>
    </w:rPr>
  </w:style>
  <w:style w:type="character" w:customStyle="1" w:styleId="ListLabel252">
    <w:name w:val="ListLabel 252"/>
    <w:uiPriority w:val="7"/>
    <w:rPr>
      <w:rFonts w:cs="OpenSymbol"/>
    </w:rPr>
  </w:style>
  <w:style w:type="character" w:customStyle="1" w:styleId="ListLabel507">
    <w:name w:val="ListLabel 507"/>
    <w:uiPriority w:val="7"/>
    <w:rPr>
      <w:rFonts w:cs="OpenSymbol"/>
    </w:rPr>
  </w:style>
  <w:style w:type="character" w:customStyle="1" w:styleId="ListLabel341">
    <w:name w:val="ListLabel 341"/>
    <w:uiPriority w:val="7"/>
    <w:rPr>
      <w:rFonts w:cs="Wingdings"/>
    </w:rPr>
  </w:style>
  <w:style w:type="character" w:customStyle="1" w:styleId="ListLabel232">
    <w:name w:val="ListLabel 232"/>
    <w:uiPriority w:val="7"/>
    <w:rPr>
      <w:rFonts w:cs="Courier New"/>
    </w:rPr>
  </w:style>
  <w:style w:type="character" w:customStyle="1" w:styleId="ListLabel476">
    <w:name w:val="ListLabel 476"/>
    <w:uiPriority w:val="7"/>
    <w:rPr>
      <w:rFonts w:cs="Wingdings"/>
    </w:rPr>
  </w:style>
  <w:style w:type="character" w:customStyle="1" w:styleId="ListLabel196">
    <w:name w:val="ListLabel 196"/>
    <w:uiPriority w:val="7"/>
    <w:rPr>
      <w:rFonts w:cs="Courier New"/>
    </w:rPr>
  </w:style>
  <w:style w:type="character" w:customStyle="1" w:styleId="ListLabel93">
    <w:name w:val="ListLabel 93"/>
    <w:uiPriority w:val="7"/>
    <w:rPr>
      <w:rFonts w:cs="Symbol"/>
    </w:rPr>
  </w:style>
  <w:style w:type="character" w:customStyle="1" w:styleId="ListLabel453">
    <w:name w:val="ListLabel 453"/>
    <w:uiPriority w:val="7"/>
    <w:rPr>
      <w:rFonts w:cs="Symbol"/>
    </w:rPr>
  </w:style>
  <w:style w:type="character" w:customStyle="1" w:styleId="ListLabel510">
    <w:name w:val="ListLabel 510"/>
    <w:uiPriority w:val="7"/>
    <w:rPr>
      <w:rFonts w:cs="OpenSymbol"/>
    </w:rPr>
  </w:style>
  <w:style w:type="character" w:customStyle="1" w:styleId="ListLabel146">
    <w:name w:val="ListLabel 146"/>
    <w:uiPriority w:val="7"/>
    <w:rPr>
      <w:rFonts w:cs="OpenSymbol"/>
    </w:rPr>
  </w:style>
  <w:style w:type="character" w:customStyle="1" w:styleId="ListLabel94">
    <w:name w:val="ListLabel 94"/>
    <w:uiPriority w:val="7"/>
    <w:rPr>
      <w:rFonts w:cs="Courier New"/>
    </w:rPr>
  </w:style>
  <w:style w:type="character" w:customStyle="1" w:styleId="ListLabel313">
    <w:name w:val="ListLabel 313"/>
    <w:uiPriority w:val="7"/>
    <w:rPr>
      <w:rFonts w:cs="Courier New"/>
    </w:rPr>
  </w:style>
  <w:style w:type="character" w:customStyle="1" w:styleId="ListLabel464">
    <w:name w:val="ListLabel 464"/>
    <w:uiPriority w:val="7"/>
    <w:rPr>
      <w:rFonts w:cs="Wingdings"/>
    </w:rPr>
  </w:style>
  <w:style w:type="character" w:customStyle="1" w:styleId="ListLabel495">
    <w:name w:val="ListLabel 495"/>
    <w:uiPriority w:val="7"/>
    <w:rPr>
      <w:rFonts w:cs="OpenSymbol"/>
    </w:rPr>
  </w:style>
  <w:style w:type="character" w:customStyle="1" w:styleId="ListLabel469">
    <w:name w:val="ListLabel 469"/>
    <w:uiPriority w:val="7"/>
    <w:rPr>
      <w:rFonts w:cs="Courier New"/>
    </w:rPr>
  </w:style>
  <w:style w:type="character" w:customStyle="1" w:styleId="ListLabel212">
    <w:name w:val="ListLabel 212"/>
    <w:uiPriority w:val="7"/>
    <w:rPr>
      <w:rFonts w:cs="Wingdings"/>
    </w:rPr>
  </w:style>
  <w:style w:type="character" w:customStyle="1" w:styleId="ListLabel95">
    <w:name w:val="ListLabel 95"/>
    <w:uiPriority w:val="7"/>
    <w:rPr>
      <w:rFonts w:cs="Wingdings"/>
    </w:rPr>
  </w:style>
  <w:style w:type="character" w:customStyle="1" w:styleId="ListLabel254">
    <w:name w:val="ListLabel 254"/>
    <w:uiPriority w:val="7"/>
    <w:rPr>
      <w:rFonts w:cs="OpenSymbol"/>
    </w:rPr>
  </w:style>
  <w:style w:type="character" w:customStyle="1" w:styleId="ListLabel199">
    <w:name w:val="ListLabel 199"/>
    <w:uiPriority w:val="7"/>
    <w:rPr>
      <w:rFonts w:cs="Courier New"/>
    </w:rPr>
  </w:style>
  <w:style w:type="character" w:customStyle="1" w:styleId="ListLabel505">
    <w:name w:val="ListLabel 505"/>
    <w:uiPriority w:val="7"/>
    <w:rPr>
      <w:rFonts w:cs="OpenSymbol"/>
    </w:rPr>
  </w:style>
  <w:style w:type="character" w:customStyle="1" w:styleId="ListLabel247">
    <w:name w:val="ListLabel 247"/>
    <w:uiPriority w:val="7"/>
    <w:rPr>
      <w:rFonts w:cs="OpenSymbol"/>
    </w:rPr>
  </w:style>
  <w:style w:type="character" w:customStyle="1" w:styleId="ListLabel97">
    <w:name w:val="ListLabel 97"/>
    <w:uiPriority w:val="7"/>
    <w:rPr>
      <w:rFonts w:cs="Courier New"/>
    </w:rPr>
  </w:style>
  <w:style w:type="character" w:customStyle="1" w:styleId="ListLabel483">
    <w:name w:val="ListLabel 483"/>
    <w:uiPriority w:val="7"/>
    <w:rPr>
      <w:rFonts w:cs="OpenSymbol"/>
    </w:rPr>
  </w:style>
  <w:style w:type="character" w:customStyle="1" w:styleId="ListLabel271">
    <w:name w:val="ListLabel 271"/>
    <w:uiPriority w:val="7"/>
    <w:rPr>
      <w:rFonts w:cs="OpenSymbol"/>
    </w:rPr>
  </w:style>
  <w:style w:type="character" w:customStyle="1" w:styleId="ListLabel98">
    <w:name w:val="ListLabel 98"/>
    <w:uiPriority w:val="7"/>
    <w:rPr>
      <w:rFonts w:cs="Wingdings"/>
    </w:rPr>
  </w:style>
  <w:style w:type="character" w:customStyle="1" w:styleId="ListLabel490">
    <w:name w:val="ListLabel 490"/>
    <w:uiPriority w:val="7"/>
    <w:rPr>
      <w:rFonts w:cs="OpenSymbol"/>
    </w:rPr>
  </w:style>
  <w:style w:type="character" w:customStyle="1" w:styleId="ListLabel259">
    <w:name w:val="ListLabel 259"/>
    <w:uiPriority w:val="7"/>
    <w:rPr>
      <w:rFonts w:cs="OpenSymbol"/>
    </w:rPr>
  </w:style>
  <w:style w:type="character" w:customStyle="1" w:styleId="ListLabel99">
    <w:name w:val="ListLabel 99"/>
    <w:uiPriority w:val="7"/>
    <w:rPr>
      <w:rFonts w:cs="Segoe UI"/>
    </w:rPr>
  </w:style>
  <w:style w:type="character" w:customStyle="1" w:styleId="ListLabel101">
    <w:name w:val="ListLabel 101"/>
    <w:uiPriority w:val="7"/>
    <w:rPr>
      <w:rFonts w:cs="Wingdings"/>
    </w:rPr>
  </w:style>
  <w:style w:type="character" w:customStyle="1" w:styleId="ListLabel498">
    <w:name w:val="ListLabel 498"/>
    <w:uiPriority w:val="7"/>
    <w:rPr>
      <w:rFonts w:cs="OpenSymbol"/>
    </w:rPr>
  </w:style>
  <w:style w:type="character" w:customStyle="1" w:styleId="ListLabel269">
    <w:name w:val="ListLabel 269"/>
    <w:uiPriority w:val="7"/>
    <w:rPr>
      <w:rFonts w:cs="OpenSymbol"/>
    </w:rPr>
  </w:style>
  <w:style w:type="character" w:customStyle="1" w:styleId="ListLabel102">
    <w:name w:val="ListLabel 102"/>
    <w:uiPriority w:val="7"/>
    <w:rPr>
      <w:rFonts w:cs="Symbol"/>
    </w:rPr>
  </w:style>
  <w:style w:type="character" w:customStyle="1" w:styleId="ListLabel500">
    <w:name w:val="ListLabel 500"/>
    <w:uiPriority w:val="7"/>
    <w:rPr>
      <w:rFonts w:cs="OpenSymbol"/>
    </w:rPr>
  </w:style>
  <w:style w:type="character" w:customStyle="1" w:styleId="ListLabel262">
    <w:name w:val="ListLabel 262"/>
    <w:uiPriority w:val="7"/>
    <w:rPr>
      <w:rFonts w:cs="OpenSymbol"/>
    </w:rPr>
  </w:style>
  <w:style w:type="character" w:customStyle="1" w:styleId="ListLabel103">
    <w:name w:val="ListLabel 103"/>
    <w:uiPriority w:val="7"/>
    <w:rPr>
      <w:rFonts w:cs="Courier New"/>
    </w:rPr>
  </w:style>
  <w:style w:type="character" w:customStyle="1" w:styleId="ListLabel480">
    <w:name w:val="ListLabel 480"/>
    <w:uiPriority w:val="7"/>
    <w:rPr>
      <w:rFonts w:cs="OpenSymbol"/>
    </w:rPr>
  </w:style>
  <w:style w:type="character" w:customStyle="1" w:styleId="ListLabel273">
    <w:name w:val="ListLabel 273"/>
    <w:uiPriority w:val="7"/>
    <w:rPr>
      <w:rFonts w:cs="OpenSymbol"/>
    </w:rPr>
  </w:style>
  <w:style w:type="character" w:customStyle="1" w:styleId="ListLabel104">
    <w:name w:val="ListLabel 104"/>
    <w:uiPriority w:val="7"/>
    <w:rPr>
      <w:rFonts w:cs="Wingdings"/>
    </w:rPr>
  </w:style>
  <w:style w:type="character" w:customStyle="1" w:styleId="ListLabel504">
    <w:name w:val="ListLabel 504"/>
    <w:uiPriority w:val="7"/>
    <w:rPr>
      <w:rFonts w:cs="OpenSymbol"/>
    </w:rPr>
  </w:style>
  <w:style w:type="character" w:customStyle="1" w:styleId="ListLabel265">
    <w:name w:val="ListLabel 265"/>
    <w:uiPriority w:val="7"/>
    <w:rPr>
      <w:rFonts w:cs="OpenSymbol"/>
    </w:rPr>
  </w:style>
  <w:style w:type="character" w:customStyle="1" w:styleId="ListLabel105">
    <w:name w:val="ListLabel 105"/>
    <w:uiPriority w:val="7"/>
    <w:rPr>
      <w:rFonts w:cs="Symbol"/>
    </w:rPr>
  </w:style>
  <w:style w:type="character" w:customStyle="1" w:styleId="ListLabel481">
    <w:name w:val="ListLabel 481"/>
    <w:uiPriority w:val="7"/>
    <w:rPr>
      <w:rFonts w:cs="OpenSymbol"/>
    </w:rPr>
  </w:style>
  <w:style w:type="character" w:customStyle="1" w:styleId="ListLabel264">
    <w:name w:val="ListLabel 264"/>
    <w:uiPriority w:val="7"/>
    <w:rPr>
      <w:rFonts w:cs="OpenSymbol"/>
    </w:rPr>
  </w:style>
  <w:style w:type="character" w:customStyle="1" w:styleId="ListLabel106">
    <w:name w:val="ListLabel 106"/>
    <w:uiPriority w:val="7"/>
    <w:rPr>
      <w:rFonts w:cs="Courier New"/>
    </w:rPr>
  </w:style>
  <w:style w:type="character" w:customStyle="1" w:styleId="ListLabel482">
    <w:name w:val="ListLabel 482"/>
    <w:uiPriority w:val="7"/>
    <w:rPr>
      <w:rFonts w:cs="OpenSymbol"/>
    </w:rPr>
  </w:style>
  <w:style w:type="character" w:customStyle="1" w:styleId="ListLabel275">
    <w:name w:val="ListLabel 275"/>
    <w:uiPriority w:val="7"/>
    <w:rPr>
      <w:rFonts w:cs="OpenSymbol"/>
    </w:rPr>
  </w:style>
  <w:style w:type="character" w:customStyle="1" w:styleId="ListLabel107">
    <w:name w:val="ListLabel 107"/>
    <w:uiPriority w:val="7"/>
    <w:rPr>
      <w:rFonts w:cs="Wingdings"/>
    </w:rPr>
  </w:style>
  <w:style w:type="character" w:customStyle="1" w:styleId="ListLabel502">
    <w:name w:val="ListLabel 502"/>
    <w:uiPriority w:val="7"/>
    <w:rPr>
      <w:rFonts w:cs="OpenSymbol"/>
    </w:rPr>
  </w:style>
  <w:style w:type="character" w:customStyle="1" w:styleId="ListLabel229">
    <w:name w:val="ListLabel 229"/>
    <w:uiPriority w:val="7"/>
    <w:rPr>
      <w:rFonts w:cs="Courier New"/>
    </w:rPr>
  </w:style>
  <w:style w:type="character" w:customStyle="1" w:styleId="ListLabel216">
    <w:name w:val="ListLabel 216"/>
    <w:uiPriority w:val="7"/>
    <w:rPr>
      <w:rFonts w:cs="Segoe UI"/>
    </w:rPr>
  </w:style>
  <w:style w:type="character" w:customStyle="1" w:styleId="ListLabel108">
    <w:name w:val="ListLabel 108"/>
    <w:uiPriority w:val="7"/>
    <w:rPr>
      <w:rFonts w:cs="Courier New"/>
    </w:rPr>
  </w:style>
  <w:style w:type="character" w:customStyle="1" w:styleId="ListLabel497">
    <w:name w:val="ListLabel 497"/>
    <w:uiPriority w:val="7"/>
    <w:rPr>
      <w:rFonts w:cs="OpenSymbol"/>
    </w:rPr>
  </w:style>
  <w:style w:type="character" w:customStyle="1" w:styleId="ListLabel276">
    <w:name w:val="ListLabel 276"/>
    <w:uiPriority w:val="7"/>
    <w:rPr>
      <w:rFonts w:cs="OpenSymbol"/>
    </w:rPr>
  </w:style>
  <w:style w:type="character" w:customStyle="1" w:styleId="ListLabel109">
    <w:name w:val="ListLabel 109"/>
    <w:uiPriority w:val="7"/>
    <w:rPr>
      <w:rFonts w:cs="Courier New"/>
    </w:rPr>
  </w:style>
  <w:style w:type="character" w:customStyle="1" w:styleId="ListLabel503">
    <w:name w:val="ListLabel 503"/>
    <w:uiPriority w:val="7"/>
    <w:rPr>
      <w:rFonts w:cs="OpenSymbol"/>
    </w:rPr>
  </w:style>
  <w:style w:type="character" w:customStyle="1" w:styleId="ListLabel266">
    <w:name w:val="ListLabel 266"/>
    <w:uiPriority w:val="7"/>
    <w:rPr>
      <w:rFonts w:cs="OpenSymbol"/>
    </w:rPr>
  </w:style>
  <w:style w:type="character" w:customStyle="1" w:styleId="ListLabel110">
    <w:name w:val="ListLabel 110"/>
    <w:uiPriority w:val="7"/>
    <w:rPr>
      <w:rFonts w:cs="Wingdings"/>
    </w:rPr>
  </w:style>
  <w:style w:type="character" w:customStyle="1" w:styleId="ListLabel508">
    <w:name w:val="ListLabel 508"/>
    <w:uiPriority w:val="7"/>
    <w:rPr>
      <w:rFonts w:cs="OpenSymbol"/>
    </w:rPr>
  </w:style>
  <w:style w:type="character" w:customStyle="1" w:styleId="ListLabel245">
    <w:name w:val="ListLabel 245"/>
    <w:uiPriority w:val="7"/>
    <w:rPr>
      <w:rFonts w:cs="OpenSymbol"/>
    </w:rPr>
  </w:style>
  <w:style w:type="character" w:customStyle="1" w:styleId="ListLabel207">
    <w:name w:val="ListLabel 207"/>
    <w:uiPriority w:val="7"/>
    <w:rPr>
      <w:rFonts w:cs="Courier New"/>
    </w:rPr>
  </w:style>
  <w:style w:type="character" w:customStyle="1" w:styleId="ListLabel111">
    <w:name w:val="ListLabel 111"/>
    <w:uiPriority w:val="7"/>
    <w:rPr>
      <w:rFonts w:cs="Symbol"/>
    </w:rPr>
  </w:style>
  <w:style w:type="character" w:customStyle="1" w:styleId="ListLabel484">
    <w:name w:val="ListLabel 484"/>
    <w:uiPriority w:val="7"/>
    <w:rPr>
      <w:rFonts w:cs="OpenSymbol"/>
    </w:rPr>
  </w:style>
  <w:style w:type="character" w:customStyle="1" w:styleId="ListLabel225">
    <w:name w:val="ListLabel 225"/>
    <w:uiPriority w:val="7"/>
    <w:rPr>
      <w:rFonts w:cs="Courier New"/>
    </w:rPr>
  </w:style>
  <w:style w:type="character" w:customStyle="1" w:styleId="ListLabel213">
    <w:name w:val="ListLabel 213"/>
    <w:uiPriority w:val="7"/>
    <w:rPr>
      <w:rFonts w:cs="Symbol"/>
    </w:rPr>
  </w:style>
  <w:style w:type="character" w:customStyle="1" w:styleId="ListLabel112">
    <w:name w:val="ListLabel 112"/>
    <w:uiPriority w:val="7"/>
    <w:rPr>
      <w:rFonts w:cs="Courier New"/>
    </w:rPr>
  </w:style>
  <w:style w:type="character" w:customStyle="1" w:styleId="ListLabel512">
    <w:name w:val="ListLabel 512"/>
    <w:uiPriority w:val="7"/>
    <w:rPr>
      <w:rFonts w:cs="OpenSymbol"/>
    </w:rPr>
  </w:style>
  <w:style w:type="character" w:customStyle="1" w:styleId="ListLabel223">
    <w:name w:val="ListLabel 223"/>
    <w:uiPriority w:val="7"/>
    <w:rPr>
      <w:rFonts w:cs="Courier New"/>
    </w:rPr>
  </w:style>
  <w:style w:type="character" w:customStyle="1" w:styleId="ListLabel219">
    <w:name w:val="ListLabel 219"/>
    <w:uiPriority w:val="7"/>
    <w:rPr>
      <w:rFonts w:cs="Symbol"/>
    </w:rPr>
  </w:style>
  <w:style w:type="character" w:customStyle="1" w:styleId="ListLabel466">
    <w:name w:val="ListLabel 466"/>
    <w:uiPriority w:val="7"/>
    <w:rPr>
      <w:rFonts w:cs="Courier New"/>
    </w:rPr>
  </w:style>
  <w:style w:type="character" w:customStyle="1" w:styleId="ListLabel113">
    <w:name w:val="ListLabel 113"/>
    <w:uiPriority w:val="7"/>
    <w:rPr>
      <w:rFonts w:cs="Wingdings"/>
    </w:rPr>
  </w:style>
  <w:style w:type="character" w:customStyle="1" w:styleId="ListLabel228">
    <w:name w:val="ListLabel 228"/>
    <w:uiPriority w:val="7"/>
    <w:rPr>
      <w:rFonts w:cs="Symbol"/>
    </w:rPr>
  </w:style>
  <w:style w:type="character" w:customStyle="1" w:styleId="ListLabel221">
    <w:name w:val="ListLabel 221"/>
    <w:uiPriority w:val="7"/>
    <w:rPr>
      <w:rFonts w:cs="Wingdings"/>
    </w:rPr>
  </w:style>
  <w:style w:type="character" w:customStyle="1" w:styleId="ListLabel462">
    <w:name w:val="ListLabel 462"/>
    <w:uiPriority w:val="7"/>
    <w:rPr>
      <w:rFonts w:cs="Symbol"/>
    </w:rPr>
  </w:style>
  <w:style w:type="character" w:customStyle="1" w:styleId="ListLabel114">
    <w:name w:val="ListLabel 114"/>
    <w:uiPriority w:val="7"/>
    <w:rPr>
      <w:rFonts w:cs="Symbol"/>
    </w:rPr>
  </w:style>
  <w:style w:type="character" w:customStyle="1" w:styleId="ListLabel246">
    <w:name w:val="ListLabel 246"/>
    <w:uiPriority w:val="7"/>
    <w:rPr>
      <w:rFonts w:cs="OpenSymbol"/>
    </w:rPr>
  </w:style>
  <w:style w:type="character" w:customStyle="1" w:styleId="ListLabel202">
    <w:name w:val="ListLabel 202"/>
    <w:uiPriority w:val="7"/>
    <w:rPr>
      <w:rFonts w:cs="Courier New"/>
    </w:rPr>
  </w:style>
  <w:style w:type="character" w:customStyle="1" w:styleId="ListLabel459">
    <w:name w:val="ListLabel 459"/>
    <w:uiPriority w:val="7"/>
    <w:rPr>
      <w:rFonts w:cs="Courier New"/>
    </w:rPr>
  </w:style>
  <w:style w:type="character" w:customStyle="1" w:styleId="ListLabel115">
    <w:name w:val="ListLabel 115"/>
    <w:uiPriority w:val="7"/>
    <w:rPr>
      <w:rFonts w:cs="Courier New"/>
    </w:rPr>
  </w:style>
  <w:style w:type="character" w:customStyle="1" w:styleId="ListLabel238">
    <w:name w:val="ListLabel 238"/>
    <w:uiPriority w:val="7"/>
    <w:rPr>
      <w:rFonts w:cs="Courier New"/>
    </w:rPr>
  </w:style>
  <w:style w:type="character" w:customStyle="1" w:styleId="ListLabel217">
    <w:name w:val="ListLabel 217"/>
    <w:uiPriority w:val="7"/>
    <w:rPr>
      <w:rFonts w:cs="Courier New"/>
    </w:rPr>
  </w:style>
  <w:style w:type="character" w:customStyle="1" w:styleId="ListLabel450">
    <w:name w:val="ListLabel 450"/>
    <w:uiPriority w:val="7"/>
    <w:rPr>
      <w:rFonts w:cs="Segoe UI"/>
    </w:rPr>
  </w:style>
  <w:style w:type="character" w:customStyle="1" w:styleId="ListLabel116">
    <w:name w:val="ListLabel 116"/>
    <w:uiPriority w:val="7"/>
    <w:rPr>
      <w:rFonts w:cs="Wingdings"/>
    </w:rPr>
  </w:style>
  <w:style w:type="character" w:customStyle="1" w:styleId="ListLabel149">
    <w:name w:val="ListLabel 149"/>
    <w:uiPriority w:val="7"/>
    <w:rPr>
      <w:rFonts w:cs="OpenSymbol"/>
    </w:rPr>
  </w:style>
  <w:style w:type="character" w:customStyle="1" w:styleId="ListLabel387">
    <w:name w:val="ListLabel 387"/>
    <w:uiPriority w:val="7"/>
    <w:rPr>
      <w:rFonts w:cs="OpenSymbol"/>
    </w:rPr>
  </w:style>
  <w:style w:type="character" w:customStyle="1" w:styleId="ListLabel296">
    <w:name w:val="ListLabel 296"/>
    <w:uiPriority w:val="7"/>
    <w:rPr>
      <w:rFonts w:cs="Wingdings"/>
    </w:rPr>
  </w:style>
  <w:style w:type="character" w:customStyle="1" w:styleId="ListLabel345">
    <w:name w:val="ListLabel 345"/>
    <w:uiPriority w:val="7"/>
    <w:rPr>
      <w:rFonts w:cs="Symbol"/>
    </w:rPr>
  </w:style>
  <w:style w:type="character" w:customStyle="1" w:styleId="ListLabel150">
    <w:name w:val="ListLabel 150"/>
    <w:uiPriority w:val="7"/>
    <w:rPr>
      <w:rFonts w:cs="OpenSymbol"/>
    </w:rPr>
  </w:style>
  <w:style w:type="character" w:customStyle="1" w:styleId="ListLabel295">
    <w:name w:val="ListLabel 295"/>
    <w:uiPriority w:val="7"/>
    <w:rPr>
      <w:rFonts w:cs="Courier New"/>
    </w:rPr>
  </w:style>
  <w:style w:type="character" w:customStyle="1" w:styleId="ListLabel356">
    <w:name w:val="ListLabel 356"/>
    <w:uiPriority w:val="7"/>
    <w:rPr>
      <w:rFonts w:cs="Wingdings"/>
    </w:rPr>
  </w:style>
  <w:style w:type="character" w:customStyle="1" w:styleId="ListLabel151">
    <w:name w:val="ListLabel 151"/>
    <w:uiPriority w:val="7"/>
    <w:rPr>
      <w:rFonts w:cs="OpenSymbol"/>
    </w:rPr>
  </w:style>
  <w:style w:type="character" w:customStyle="1" w:styleId="ListLabel152">
    <w:name w:val="ListLabel 152"/>
    <w:uiPriority w:val="7"/>
    <w:rPr>
      <w:rFonts w:cs="OpenSymbol"/>
    </w:rPr>
  </w:style>
  <w:style w:type="character" w:customStyle="1" w:styleId="ListLabel388">
    <w:name w:val="ListLabel 388"/>
    <w:uiPriority w:val="7"/>
    <w:rPr>
      <w:rFonts w:cs="OpenSymbol"/>
    </w:rPr>
  </w:style>
  <w:style w:type="character" w:customStyle="1" w:styleId="ListLabel284">
    <w:name w:val="ListLabel 284"/>
    <w:uiPriority w:val="7"/>
    <w:rPr>
      <w:rFonts w:cs="Wingdings"/>
    </w:rPr>
  </w:style>
  <w:style w:type="character" w:customStyle="1" w:styleId="ListLabel362">
    <w:name w:val="ListLabel 362"/>
    <w:uiPriority w:val="7"/>
    <w:rPr>
      <w:rFonts w:cs="OpenSymbol"/>
    </w:rPr>
  </w:style>
  <w:style w:type="character" w:customStyle="1" w:styleId="ListLabel156">
    <w:name w:val="ListLabel 156"/>
    <w:uiPriority w:val="7"/>
    <w:rPr>
      <w:rFonts w:cs="OpenSymbol"/>
    </w:rPr>
  </w:style>
  <w:style w:type="character" w:customStyle="1" w:styleId="ListLabel297">
    <w:name w:val="ListLabel 297"/>
    <w:uiPriority w:val="7"/>
    <w:rPr>
      <w:rFonts w:cs="Times New Roman"/>
    </w:rPr>
  </w:style>
  <w:style w:type="character" w:customStyle="1" w:styleId="ListLabel337">
    <w:name w:val="ListLabel 337"/>
    <w:uiPriority w:val="7"/>
    <w:rPr>
      <w:rFonts w:cs="Courier New"/>
    </w:rPr>
  </w:style>
  <w:style w:type="character" w:customStyle="1" w:styleId="ListLabel157">
    <w:name w:val="ListLabel 157"/>
    <w:uiPriority w:val="7"/>
    <w:rPr>
      <w:rFonts w:cs="OpenSymbol"/>
    </w:rPr>
  </w:style>
  <w:style w:type="character" w:customStyle="1" w:styleId="ListLabel321">
    <w:name w:val="ListLabel 321"/>
    <w:uiPriority w:val="7"/>
    <w:rPr>
      <w:rFonts w:cs="Symbol"/>
    </w:rPr>
  </w:style>
  <w:style w:type="character" w:customStyle="1" w:styleId="ListLabel158">
    <w:name w:val="ListLabel 158"/>
    <w:uiPriority w:val="7"/>
    <w:rPr>
      <w:rFonts w:cs="OpenSymbol"/>
    </w:rPr>
  </w:style>
  <w:style w:type="character" w:customStyle="1" w:styleId="ListLabel292">
    <w:name w:val="ListLabel 292"/>
    <w:uiPriority w:val="7"/>
    <w:rPr>
      <w:rFonts w:cs="Courier New"/>
    </w:rPr>
  </w:style>
  <w:style w:type="character" w:customStyle="1" w:styleId="ListLabel360">
    <w:name w:val="ListLabel 360"/>
    <w:uiPriority w:val="7"/>
    <w:rPr>
      <w:rFonts w:cs="OpenSymbol"/>
    </w:rPr>
  </w:style>
  <w:style w:type="character" w:customStyle="1" w:styleId="ListLabel159">
    <w:name w:val="ListLabel 159"/>
    <w:uiPriority w:val="7"/>
    <w:rPr>
      <w:rFonts w:cs="OpenSymbol"/>
    </w:rPr>
  </w:style>
  <w:style w:type="character" w:customStyle="1" w:styleId="ListLabel280">
    <w:name w:val="ListLabel 280"/>
    <w:uiPriority w:val="7"/>
    <w:rPr>
      <w:rFonts w:cs="Courier New"/>
    </w:rPr>
  </w:style>
  <w:style w:type="character" w:customStyle="1" w:styleId="ListLabel363">
    <w:name w:val="ListLabel 363"/>
    <w:uiPriority w:val="7"/>
    <w:rPr>
      <w:rFonts w:cs="OpenSymbol"/>
    </w:rPr>
  </w:style>
  <w:style w:type="character" w:customStyle="1" w:styleId="ListLabel160">
    <w:name w:val="ListLabel 160"/>
    <w:uiPriority w:val="7"/>
    <w:rPr>
      <w:rFonts w:cs="OpenSymbol"/>
    </w:rPr>
  </w:style>
  <w:style w:type="character" w:customStyle="1" w:styleId="ListLabel392">
    <w:name w:val="ListLabel 392"/>
    <w:uiPriority w:val="7"/>
    <w:rPr>
      <w:rFonts w:cs="OpenSymbol"/>
    </w:rPr>
  </w:style>
  <w:style w:type="character" w:customStyle="1" w:styleId="ListLabel281">
    <w:name w:val="ListLabel 281"/>
    <w:uiPriority w:val="7"/>
    <w:rPr>
      <w:rFonts w:cs="Wingdings"/>
    </w:rPr>
  </w:style>
  <w:style w:type="character" w:customStyle="1" w:styleId="ListLabel336">
    <w:name w:val="ListLabel 336"/>
    <w:uiPriority w:val="7"/>
    <w:rPr>
      <w:rFonts w:cs="Symbol"/>
    </w:rPr>
  </w:style>
  <w:style w:type="character" w:customStyle="1" w:styleId="ListLabel161">
    <w:name w:val="ListLabel 161"/>
    <w:uiPriority w:val="7"/>
    <w:rPr>
      <w:rFonts w:cs="OpenSymbol"/>
    </w:rPr>
  </w:style>
  <w:style w:type="character" w:customStyle="1" w:styleId="ListLabel385">
    <w:name w:val="ListLabel 385"/>
    <w:uiPriority w:val="7"/>
    <w:rPr>
      <w:rFonts w:cs="OpenSymbol"/>
    </w:rPr>
  </w:style>
  <w:style w:type="character" w:customStyle="1" w:styleId="ListLabel288">
    <w:name w:val="ListLabel 288"/>
    <w:uiPriority w:val="7"/>
    <w:rPr>
      <w:rFonts w:cs="Courier New"/>
    </w:rPr>
  </w:style>
  <w:style w:type="character" w:customStyle="1" w:styleId="ListLabel339">
    <w:name w:val="ListLabel 339"/>
    <w:uiPriority w:val="7"/>
    <w:rPr>
      <w:rFonts w:cs="Symbol"/>
    </w:rPr>
  </w:style>
  <w:style w:type="character" w:customStyle="1" w:styleId="ListLabel162">
    <w:name w:val="ListLabel 162"/>
    <w:uiPriority w:val="7"/>
    <w:rPr>
      <w:rFonts w:cs="Times New Roman"/>
      <w:color w:val="00000A"/>
    </w:rPr>
  </w:style>
  <w:style w:type="character" w:customStyle="1" w:styleId="ListLabel328">
    <w:name w:val="ListLabel 328"/>
    <w:uiPriority w:val="7"/>
    <w:rPr>
      <w:rFonts w:cs="Courier New"/>
    </w:rPr>
  </w:style>
  <w:style w:type="character" w:customStyle="1" w:styleId="ListLabel369">
    <w:name w:val="ListLabel 369"/>
    <w:uiPriority w:val="7"/>
    <w:rPr>
      <w:rFonts w:cs="OpenSymbol"/>
    </w:rPr>
  </w:style>
  <w:style w:type="character" w:customStyle="1" w:styleId="ListLabel166">
    <w:name w:val="ListLabel 166"/>
    <w:uiPriority w:val="7"/>
    <w:rPr>
      <w:rFonts w:cs="Courier New"/>
    </w:rPr>
  </w:style>
  <w:style w:type="character" w:customStyle="1" w:styleId="ListLabel333">
    <w:name w:val="ListLabel 333"/>
    <w:uiPriority w:val="7"/>
    <w:rPr>
      <w:rFonts w:cs="Segoe UI"/>
    </w:rPr>
  </w:style>
  <w:style w:type="character" w:customStyle="1" w:styleId="ListLabel372">
    <w:name w:val="ListLabel 372"/>
    <w:uiPriority w:val="7"/>
    <w:rPr>
      <w:rFonts w:cs="OpenSymbol"/>
    </w:rPr>
  </w:style>
  <w:style w:type="character" w:customStyle="1" w:styleId="ListLabel167">
    <w:name w:val="ListLabel 167"/>
    <w:uiPriority w:val="7"/>
    <w:rPr>
      <w:rFonts w:cs="Wingdings"/>
    </w:rPr>
  </w:style>
  <w:style w:type="character" w:customStyle="1" w:styleId="ListLabel323">
    <w:name w:val="ListLabel 323"/>
    <w:uiPriority w:val="7"/>
    <w:rPr>
      <w:rFonts w:cs="Wingdings"/>
    </w:rPr>
  </w:style>
  <w:style w:type="character" w:customStyle="1" w:styleId="ListLabel377">
    <w:name w:val="ListLabel 377"/>
    <w:uiPriority w:val="7"/>
    <w:rPr>
      <w:rFonts w:cs="OpenSymbol"/>
    </w:rPr>
  </w:style>
  <w:style w:type="character" w:customStyle="1" w:styleId="ListLabel170">
    <w:name w:val="ListLabel 170"/>
    <w:uiPriority w:val="7"/>
    <w:rPr>
      <w:rFonts w:cs="Wingdings"/>
    </w:rPr>
  </w:style>
  <w:style w:type="character" w:customStyle="1" w:styleId="ListLabel327">
    <w:name w:val="ListLabel 327"/>
    <w:uiPriority w:val="7"/>
    <w:rPr>
      <w:rFonts w:cs="Symbol"/>
    </w:rPr>
  </w:style>
  <w:style w:type="character" w:customStyle="1" w:styleId="ListLabel374">
    <w:name w:val="ListLabel 374"/>
    <w:uiPriority w:val="7"/>
    <w:rPr>
      <w:rFonts w:cs="OpenSymbol"/>
    </w:rPr>
  </w:style>
  <w:style w:type="character" w:customStyle="1" w:styleId="ListLabel174">
    <w:name w:val="ListLabel 174"/>
    <w:uiPriority w:val="7"/>
    <w:rPr>
      <w:rFonts w:cs="Symbol"/>
    </w:rPr>
  </w:style>
  <w:style w:type="character" w:customStyle="1" w:styleId="ListLabel389">
    <w:name w:val="ListLabel 389"/>
    <w:uiPriority w:val="7"/>
    <w:rPr>
      <w:rFonts w:cs="OpenSymbol"/>
    </w:rPr>
  </w:style>
  <w:style w:type="character" w:customStyle="1" w:styleId="ListLabel299">
    <w:name w:val="ListLabel 299"/>
    <w:uiPriority w:val="7"/>
    <w:rPr>
      <w:rFonts w:cs="Wingdings"/>
    </w:rPr>
  </w:style>
  <w:style w:type="character" w:customStyle="1" w:styleId="ListLabel357">
    <w:name w:val="ListLabel 357"/>
    <w:uiPriority w:val="7"/>
    <w:rPr>
      <w:rFonts w:cs="Symbol"/>
    </w:rPr>
  </w:style>
  <w:style w:type="character" w:customStyle="1" w:styleId="ListLabel176">
    <w:name w:val="ListLabel 176"/>
    <w:uiPriority w:val="7"/>
    <w:rPr>
      <w:rFonts w:cs="Wingdings"/>
    </w:rPr>
  </w:style>
  <w:style w:type="character" w:customStyle="1" w:styleId="ListLabel331">
    <w:name w:val="ListLabel 331"/>
    <w:uiPriority w:val="7"/>
    <w:rPr>
      <w:rFonts w:cs="Courier New"/>
    </w:rPr>
  </w:style>
  <w:style w:type="character" w:customStyle="1" w:styleId="ListLabel367">
    <w:name w:val="ListLabel 367"/>
    <w:uiPriority w:val="7"/>
    <w:rPr>
      <w:rFonts w:cs="OpenSymbol"/>
    </w:rPr>
  </w:style>
  <w:style w:type="character" w:customStyle="1" w:styleId="ListLabel179">
    <w:name w:val="ListLabel 179"/>
    <w:uiPriority w:val="7"/>
    <w:rPr>
      <w:rFonts w:cs="Wingdings"/>
    </w:rPr>
  </w:style>
  <w:style w:type="character" w:customStyle="1" w:styleId="ListLabel325">
    <w:name w:val="ListLabel 325"/>
    <w:uiPriority w:val="7"/>
    <w:rPr>
      <w:rFonts w:cs="Courier New"/>
    </w:rPr>
  </w:style>
  <w:style w:type="character" w:customStyle="1" w:styleId="ListLabel182">
    <w:name w:val="ListLabel 182"/>
    <w:uiPriority w:val="7"/>
    <w:rPr>
      <w:rFonts w:cs="Wingdings"/>
    </w:rPr>
  </w:style>
  <w:style w:type="character" w:customStyle="1" w:styleId="ListLabel312">
    <w:name w:val="ListLabel 312"/>
    <w:uiPriority w:val="7"/>
    <w:rPr>
      <w:rFonts w:cs="Symbol"/>
    </w:rPr>
  </w:style>
  <w:style w:type="character" w:customStyle="1" w:styleId="ListLabel370">
    <w:name w:val="ListLabel 370"/>
    <w:uiPriority w:val="7"/>
    <w:rPr>
      <w:rFonts w:cs="OpenSymbol"/>
    </w:rPr>
  </w:style>
  <w:style w:type="character" w:customStyle="1" w:styleId="ListLabel185">
    <w:name w:val="ListLabel 185"/>
    <w:uiPriority w:val="7"/>
    <w:rPr>
      <w:rFonts w:cs="Wingdings"/>
    </w:rPr>
  </w:style>
  <w:style w:type="character" w:customStyle="1" w:styleId="ListLabel319">
    <w:name w:val="ListLabel 319"/>
    <w:uiPriority w:val="7"/>
    <w:rPr>
      <w:rFonts w:cs="Courier New"/>
    </w:rPr>
  </w:style>
  <w:style w:type="character" w:customStyle="1" w:styleId="ListLabel376">
    <w:name w:val="ListLabel 376"/>
    <w:uiPriority w:val="7"/>
    <w:rPr>
      <w:rFonts w:cs="OpenSymbol"/>
    </w:rPr>
  </w:style>
  <w:style w:type="character" w:customStyle="1" w:styleId="ListLabel186">
    <w:name w:val="ListLabel 186"/>
    <w:uiPriority w:val="7"/>
    <w:rPr>
      <w:rFonts w:cs="Symbol"/>
    </w:rPr>
  </w:style>
  <w:style w:type="character" w:customStyle="1" w:styleId="ListLabel320">
    <w:name w:val="ListLabel 320"/>
    <w:uiPriority w:val="7"/>
    <w:rPr>
      <w:rFonts w:cs="Wingdings"/>
    </w:rPr>
  </w:style>
  <w:style w:type="character" w:customStyle="1" w:styleId="ListLabel382">
    <w:name w:val="ListLabel 382"/>
    <w:uiPriority w:val="7"/>
    <w:rPr>
      <w:rFonts w:cs="OpenSymbol"/>
    </w:rPr>
  </w:style>
  <w:style w:type="character" w:customStyle="1" w:styleId="ListLabel188">
    <w:name w:val="ListLabel 188"/>
    <w:uiPriority w:val="7"/>
    <w:rPr>
      <w:rFonts w:cs="Wingdings"/>
    </w:rPr>
  </w:style>
  <w:style w:type="character" w:customStyle="1" w:styleId="ListLabel315">
    <w:name w:val="ListLabel 315"/>
    <w:uiPriority w:val="7"/>
    <w:rPr>
      <w:rFonts w:ascii="Arial" w:hAnsi="Arial" w:cs="Times New Roman"/>
    </w:rPr>
  </w:style>
  <w:style w:type="character" w:customStyle="1" w:styleId="ListLabel190">
    <w:name w:val="ListLabel 190"/>
    <w:uiPriority w:val="7"/>
    <w:rPr>
      <w:rFonts w:cs="Courier New"/>
    </w:rPr>
  </w:style>
  <w:style w:type="character" w:customStyle="1" w:styleId="ListLabel316">
    <w:name w:val="ListLabel 316"/>
    <w:uiPriority w:val="7"/>
    <w:rPr>
      <w:rFonts w:cs="Courier New"/>
    </w:rPr>
  </w:style>
  <w:style w:type="character" w:customStyle="1" w:styleId="ListLabel191">
    <w:name w:val="ListLabel 191"/>
    <w:uiPriority w:val="7"/>
    <w:rPr>
      <w:rFonts w:cs="Wingdings"/>
    </w:rPr>
  </w:style>
  <w:style w:type="character" w:customStyle="1" w:styleId="ListLabel506">
    <w:name w:val="ListLabel 506"/>
    <w:uiPriority w:val="7"/>
    <w:rPr>
      <w:rFonts w:cs="OpenSymbol"/>
    </w:rPr>
  </w:style>
  <w:style w:type="character" w:customStyle="1" w:styleId="ListLabel272">
    <w:name w:val="ListLabel 272"/>
    <w:uiPriority w:val="7"/>
    <w:rPr>
      <w:rFonts w:cs="OpenSymbol"/>
    </w:rPr>
  </w:style>
  <w:style w:type="character" w:customStyle="1" w:styleId="ListLabel193">
    <w:name w:val="ListLabel 193"/>
    <w:uiPriority w:val="7"/>
    <w:rPr>
      <w:rFonts w:cs="Courier New"/>
    </w:rPr>
  </w:style>
  <w:style w:type="character" w:customStyle="1" w:styleId="ListLabel494">
    <w:name w:val="ListLabel 494"/>
    <w:uiPriority w:val="7"/>
    <w:rPr>
      <w:rFonts w:cs="OpenSymbol"/>
    </w:rPr>
  </w:style>
  <w:style w:type="character" w:customStyle="1" w:styleId="ListLabel268">
    <w:name w:val="ListLabel 268"/>
    <w:uiPriority w:val="7"/>
    <w:rPr>
      <w:rFonts w:cs="OpenSymbol"/>
    </w:rPr>
  </w:style>
  <w:style w:type="character" w:customStyle="1" w:styleId="ListLabel194">
    <w:name w:val="ListLabel 194"/>
    <w:uiPriority w:val="7"/>
    <w:rPr>
      <w:rFonts w:cs="Wingdings"/>
    </w:rPr>
  </w:style>
  <w:style w:type="character" w:customStyle="1" w:styleId="ListLabel470">
    <w:name w:val="ListLabel 470"/>
    <w:uiPriority w:val="7"/>
    <w:rPr>
      <w:rFonts w:cs="Wingdings"/>
    </w:rPr>
  </w:style>
  <w:style w:type="character" w:customStyle="1" w:styleId="ListLabel248">
    <w:name w:val="ListLabel 248"/>
    <w:uiPriority w:val="7"/>
    <w:rPr>
      <w:rFonts w:cs="OpenSymbol"/>
    </w:rPr>
  </w:style>
  <w:style w:type="character" w:customStyle="1" w:styleId="ListLabel472">
    <w:name w:val="ListLabel 472"/>
    <w:uiPriority w:val="7"/>
    <w:rPr>
      <w:rFonts w:cs="Courier New"/>
    </w:rPr>
  </w:style>
  <w:style w:type="character" w:customStyle="1" w:styleId="ListLabel250">
    <w:name w:val="ListLabel 250"/>
    <w:uiPriority w:val="7"/>
    <w:rPr>
      <w:rFonts w:cs="OpenSymbol"/>
    </w:rPr>
  </w:style>
  <w:style w:type="character" w:customStyle="1" w:styleId="ListLabel463">
    <w:name w:val="ListLabel 463"/>
    <w:uiPriority w:val="7"/>
    <w:rPr>
      <w:rFonts w:cs="Courier New"/>
    </w:rPr>
  </w:style>
  <w:style w:type="character" w:customStyle="1" w:styleId="ListLabel253">
    <w:name w:val="ListLabel 253"/>
    <w:uiPriority w:val="7"/>
    <w:rPr>
      <w:rFonts w:cs="OpenSymbol"/>
    </w:rPr>
  </w:style>
  <w:style w:type="character" w:customStyle="1" w:styleId="ListLabel452">
    <w:name w:val="ListLabel 452"/>
    <w:uiPriority w:val="7"/>
    <w:rPr>
      <w:rFonts w:cs="Wingdings"/>
    </w:rPr>
  </w:style>
  <w:style w:type="character" w:customStyle="1" w:styleId="ListLabel258">
    <w:name w:val="ListLabel 258"/>
    <w:uiPriority w:val="7"/>
    <w:rPr>
      <w:rFonts w:cs="OpenSymbol"/>
    </w:rPr>
  </w:style>
  <w:style w:type="character" w:customStyle="1" w:styleId="ListLabel448">
    <w:name w:val="ListLabel 448"/>
    <w:uiPriority w:val="7"/>
    <w:rPr>
      <w:rFonts w:cs="Courier New"/>
    </w:rPr>
  </w:style>
  <w:style w:type="character" w:customStyle="1" w:styleId="ListLabel260">
    <w:name w:val="ListLabel 260"/>
    <w:uiPriority w:val="7"/>
    <w:rPr>
      <w:rFonts w:cs="OpenSymbol"/>
    </w:rPr>
  </w:style>
  <w:style w:type="character" w:customStyle="1" w:styleId="ListLabel467">
    <w:name w:val="ListLabel 467"/>
    <w:uiPriority w:val="7"/>
    <w:rPr>
      <w:rFonts w:cs="Wingdings"/>
    </w:rPr>
  </w:style>
  <w:style w:type="character" w:customStyle="1" w:styleId="ListLabel267">
    <w:name w:val="ListLabel 267"/>
    <w:uiPriority w:val="7"/>
    <w:rPr>
      <w:rFonts w:cs="OpenSymbol"/>
    </w:rPr>
  </w:style>
  <w:style w:type="character" w:customStyle="1" w:styleId="ListLabel283">
    <w:name w:val="ListLabel 283"/>
    <w:uiPriority w:val="7"/>
    <w:rPr>
      <w:rFonts w:cs="Courier New"/>
    </w:rPr>
  </w:style>
  <w:style w:type="character" w:customStyle="1" w:styleId="ListLabel342">
    <w:name w:val="ListLabel 342"/>
    <w:uiPriority w:val="7"/>
    <w:rPr>
      <w:rFonts w:cs="Courier New"/>
    </w:rPr>
  </w:style>
  <w:style w:type="character" w:customStyle="1" w:styleId="ListLabel293">
    <w:name w:val="ListLabel 293"/>
    <w:uiPriority w:val="7"/>
    <w:rPr>
      <w:rFonts w:cs="Wingdings"/>
    </w:rPr>
  </w:style>
  <w:style w:type="character" w:customStyle="1" w:styleId="ListLabel352">
    <w:name w:val="ListLabel 352"/>
    <w:uiPriority w:val="7"/>
    <w:rPr>
      <w:rFonts w:cs="Courier New"/>
    </w:rPr>
  </w:style>
  <w:style w:type="character" w:customStyle="1" w:styleId="ListLabel303">
    <w:name w:val="ListLabel 303"/>
    <w:uiPriority w:val="7"/>
    <w:rPr>
      <w:rFonts w:cs="Symbol"/>
    </w:rPr>
  </w:style>
  <w:style w:type="character" w:customStyle="1" w:styleId="ListLabel340">
    <w:name w:val="ListLabel 340"/>
    <w:uiPriority w:val="7"/>
    <w:rPr>
      <w:rFonts w:cs="Courier New"/>
    </w:rPr>
  </w:style>
  <w:style w:type="character" w:customStyle="1" w:styleId="ListLabel304">
    <w:name w:val="ListLabel 304"/>
    <w:uiPriority w:val="7"/>
    <w:rPr>
      <w:rFonts w:cs="Courier New"/>
    </w:rPr>
  </w:style>
  <w:style w:type="character" w:customStyle="1" w:styleId="ListLabel349">
    <w:name w:val="ListLabel 349"/>
    <w:uiPriority w:val="7"/>
    <w:rPr>
      <w:rFonts w:cs="Courier New"/>
    </w:rPr>
  </w:style>
  <w:style w:type="character" w:customStyle="1" w:styleId="ListLabel384">
    <w:name w:val="ListLabel 384"/>
    <w:uiPriority w:val="7"/>
    <w:rPr>
      <w:rFonts w:cs="OpenSymbol"/>
    </w:rPr>
  </w:style>
  <w:style w:type="character" w:customStyle="1" w:styleId="ListLabel306">
    <w:name w:val="ListLabel 306"/>
    <w:uiPriority w:val="7"/>
    <w:rPr>
      <w:rFonts w:cs="Courier New"/>
    </w:rPr>
  </w:style>
  <w:style w:type="character" w:customStyle="1" w:styleId="ListLabel361">
    <w:name w:val="ListLabel 361"/>
    <w:uiPriority w:val="7"/>
    <w:rPr>
      <w:rFonts w:cs="OpenSymbol"/>
    </w:rPr>
  </w:style>
  <w:style w:type="character" w:customStyle="1" w:styleId="ListLabel308">
    <w:name w:val="ListLabel 308"/>
    <w:uiPriority w:val="7"/>
    <w:rPr>
      <w:rFonts w:cs="Wingdings"/>
    </w:rPr>
  </w:style>
  <w:style w:type="character" w:customStyle="1" w:styleId="ListLabel364">
    <w:name w:val="ListLabel 364"/>
    <w:uiPriority w:val="7"/>
    <w:rPr>
      <w:rFonts w:cs="OpenSymbol"/>
    </w:rPr>
  </w:style>
  <w:style w:type="character" w:customStyle="1" w:styleId="ListLabel397">
    <w:name w:val="ListLabel 397"/>
    <w:uiPriority w:val="7"/>
    <w:rPr>
      <w:rFonts w:cs="Courier New"/>
    </w:rPr>
  </w:style>
  <w:style w:type="character" w:customStyle="1" w:styleId="ListLabel398">
    <w:name w:val="ListLabel 398"/>
    <w:uiPriority w:val="7"/>
    <w:rPr>
      <w:rFonts w:cs="Wingdings"/>
    </w:rPr>
  </w:style>
  <w:style w:type="character" w:customStyle="1" w:styleId="ListLabel399">
    <w:name w:val="ListLabel 399"/>
    <w:uiPriority w:val="7"/>
    <w:rPr>
      <w:rFonts w:cs="Symbol"/>
    </w:rPr>
  </w:style>
  <w:style w:type="character" w:customStyle="1" w:styleId="ListLabel400">
    <w:name w:val="ListLabel 400"/>
    <w:uiPriority w:val="7"/>
    <w:rPr>
      <w:rFonts w:cs="Courier New"/>
    </w:rPr>
  </w:style>
  <w:style w:type="character" w:customStyle="1" w:styleId="ListLabel401">
    <w:name w:val="ListLabel 401"/>
    <w:uiPriority w:val="7"/>
    <w:rPr>
      <w:rFonts w:cs="Wingdings"/>
    </w:rPr>
  </w:style>
  <w:style w:type="character" w:customStyle="1" w:styleId="ListLabel402">
    <w:name w:val="ListLabel 402"/>
    <w:uiPriority w:val="7"/>
    <w:rPr>
      <w:rFonts w:cs="Symbol"/>
    </w:rPr>
  </w:style>
  <w:style w:type="character" w:customStyle="1" w:styleId="ListLabel403">
    <w:name w:val="ListLabel 403"/>
    <w:uiPriority w:val="7"/>
    <w:rPr>
      <w:rFonts w:cs="Courier New"/>
    </w:rPr>
  </w:style>
  <w:style w:type="character" w:customStyle="1" w:styleId="ListLabel404">
    <w:name w:val="ListLabel 404"/>
    <w:uiPriority w:val="7"/>
    <w:rPr>
      <w:rFonts w:cs="Wingdings"/>
    </w:rPr>
  </w:style>
  <w:style w:type="character" w:customStyle="1" w:styleId="ListLabel405">
    <w:name w:val="ListLabel 405"/>
    <w:uiPriority w:val="7"/>
    <w:rPr>
      <w:rFonts w:cs="Courier New"/>
    </w:rPr>
  </w:style>
  <w:style w:type="character" w:customStyle="1" w:styleId="ListLabel406">
    <w:name w:val="ListLabel 406"/>
    <w:uiPriority w:val="7"/>
    <w:rPr>
      <w:rFonts w:cs="Courier New"/>
    </w:rPr>
  </w:style>
  <w:style w:type="character" w:customStyle="1" w:styleId="ListLabel407">
    <w:name w:val="ListLabel 407"/>
    <w:uiPriority w:val="7"/>
    <w:rPr>
      <w:rFonts w:cs="Wingdings"/>
    </w:rPr>
  </w:style>
  <w:style w:type="character" w:customStyle="1" w:styleId="ListLabel408">
    <w:name w:val="ListLabel 408"/>
    <w:uiPriority w:val="7"/>
    <w:rPr>
      <w:rFonts w:cs="Symbol"/>
    </w:rPr>
  </w:style>
  <w:style w:type="character" w:customStyle="1" w:styleId="ListLabel409">
    <w:name w:val="ListLabel 409"/>
    <w:uiPriority w:val="7"/>
    <w:rPr>
      <w:rFonts w:cs="Courier New"/>
    </w:rPr>
  </w:style>
  <w:style w:type="character" w:customStyle="1" w:styleId="ListLabel410">
    <w:name w:val="ListLabel 410"/>
    <w:uiPriority w:val="7"/>
    <w:rPr>
      <w:rFonts w:cs="Wingdings"/>
    </w:rPr>
  </w:style>
  <w:style w:type="character" w:customStyle="1" w:styleId="ListLabel411">
    <w:name w:val="ListLabel 411"/>
    <w:uiPriority w:val="7"/>
    <w:rPr>
      <w:rFonts w:cs="Symbol"/>
    </w:rPr>
  </w:style>
  <w:style w:type="character" w:customStyle="1" w:styleId="ListLabel412">
    <w:name w:val="ListLabel 412"/>
    <w:uiPriority w:val="7"/>
    <w:rPr>
      <w:rFonts w:cs="Courier New"/>
    </w:rPr>
  </w:style>
  <w:style w:type="character" w:customStyle="1" w:styleId="ListLabel413">
    <w:name w:val="ListLabel 413"/>
    <w:uiPriority w:val="7"/>
    <w:rPr>
      <w:rFonts w:cs="Wingdings"/>
    </w:rPr>
  </w:style>
  <w:style w:type="character" w:customStyle="1" w:styleId="ListLabel414">
    <w:name w:val="ListLabel 414"/>
    <w:uiPriority w:val="7"/>
    <w:rPr>
      <w:rFonts w:cs="Times New Roman"/>
    </w:rPr>
  </w:style>
  <w:style w:type="character" w:customStyle="1" w:styleId="ListLabel415">
    <w:name w:val="ListLabel 415"/>
    <w:uiPriority w:val="7"/>
    <w:rPr>
      <w:rFonts w:cs="Courier New"/>
    </w:rPr>
  </w:style>
  <w:style w:type="character" w:customStyle="1" w:styleId="ListLabel416">
    <w:name w:val="ListLabel 416"/>
    <w:uiPriority w:val="7"/>
    <w:rPr>
      <w:rFonts w:cs="Wingdings"/>
    </w:rPr>
  </w:style>
  <w:style w:type="character" w:customStyle="1" w:styleId="ListLabel417">
    <w:name w:val="ListLabel 417"/>
    <w:uiPriority w:val="7"/>
    <w:rPr>
      <w:rFonts w:cs="Symbol"/>
    </w:rPr>
  </w:style>
  <w:style w:type="character" w:customStyle="1" w:styleId="ListLabel418">
    <w:name w:val="ListLabel 418"/>
    <w:uiPriority w:val="7"/>
    <w:rPr>
      <w:rFonts w:cs="Courier New"/>
    </w:rPr>
  </w:style>
  <w:style w:type="character" w:customStyle="1" w:styleId="ListLabel419">
    <w:name w:val="ListLabel 419"/>
    <w:uiPriority w:val="7"/>
    <w:rPr>
      <w:rFonts w:cs="Wingdings"/>
    </w:rPr>
  </w:style>
  <w:style w:type="character" w:customStyle="1" w:styleId="ListLabel420">
    <w:name w:val="ListLabel 420"/>
    <w:uiPriority w:val="7"/>
    <w:rPr>
      <w:rFonts w:cs="Symbol"/>
    </w:rPr>
  </w:style>
  <w:style w:type="character" w:customStyle="1" w:styleId="ListLabel421">
    <w:name w:val="ListLabel 421"/>
    <w:uiPriority w:val="7"/>
    <w:rPr>
      <w:rFonts w:cs="Courier New"/>
    </w:rPr>
  </w:style>
  <w:style w:type="character" w:customStyle="1" w:styleId="ListLabel422">
    <w:name w:val="ListLabel 422"/>
    <w:uiPriority w:val="7"/>
    <w:rPr>
      <w:rFonts w:cs="Wingdings"/>
    </w:rPr>
  </w:style>
  <w:style w:type="character" w:customStyle="1" w:styleId="ListLabel423">
    <w:name w:val="ListLabel 423"/>
    <w:uiPriority w:val="7"/>
    <w:rPr>
      <w:rFonts w:cs="Courier New"/>
    </w:rPr>
  </w:style>
  <w:style w:type="character" w:customStyle="1" w:styleId="ListLabel424">
    <w:name w:val="ListLabel 424"/>
    <w:uiPriority w:val="7"/>
    <w:rPr>
      <w:rFonts w:cs="Courier New"/>
    </w:rPr>
  </w:style>
  <w:style w:type="character" w:customStyle="1" w:styleId="ListLabel425">
    <w:name w:val="ListLabel 425"/>
    <w:uiPriority w:val="7"/>
    <w:rPr>
      <w:rFonts w:cs="Wingdings"/>
    </w:rPr>
  </w:style>
  <w:style w:type="character" w:customStyle="1" w:styleId="ListLabel426">
    <w:name w:val="ListLabel 426"/>
    <w:uiPriority w:val="7"/>
    <w:rPr>
      <w:rFonts w:cs="Symbol"/>
    </w:rPr>
  </w:style>
  <w:style w:type="character" w:customStyle="1" w:styleId="ListLabel427">
    <w:name w:val="ListLabel 427"/>
    <w:uiPriority w:val="7"/>
    <w:rPr>
      <w:rFonts w:cs="Courier New"/>
    </w:rPr>
  </w:style>
  <w:style w:type="character" w:customStyle="1" w:styleId="ListLabel428">
    <w:name w:val="ListLabel 428"/>
    <w:uiPriority w:val="7"/>
    <w:rPr>
      <w:rFonts w:cs="Wingdings"/>
    </w:rPr>
  </w:style>
  <w:style w:type="character" w:customStyle="1" w:styleId="ListLabel429">
    <w:name w:val="ListLabel 429"/>
    <w:uiPriority w:val="7"/>
    <w:rPr>
      <w:rFonts w:cs="Symbol"/>
    </w:rPr>
  </w:style>
  <w:style w:type="character" w:customStyle="1" w:styleId="ListLabel430">
    <w:name w:val="ListLabel 430"/>
    <w:uiPriority w:val="7"/>
    <w:rPr>
      <w:rFonts w:cs="Courier New"/>
    </w:rPr>
  </w:style>
  <w:style w:type="character" w:customStyle="1" w:styleId="ListLabel431">
    <w:name w:val="ListLabel 431"/>
    <w:uiPriority w:val="7"/>
    <w:rPr>
      <w:rFonts w:cs="Wingdings"/>
    </w:rPr>
  </w:style>
  <w:style w:type="character" w:customStyle="1" w:styleId="ListLabel432">
    <w:name w:val="ListLabel 432"/>
    <w:uiPriority w:val="7"/>
    <w:rPr>
      <w:rFonts w:ascii="Arial" w:hAnsi="Arial" w:cs="Times New Roman"/>
    </w:rPr>
  </w:style>
  <w:style w:type="character" w:customStyle="1" w:styleId="ListLabel433">
    <w:name w:val="ListLabel 433"/>
    <w:uiPriority w:val="7"/>
    <w:rPr>
      <w:rFonts w:cs="Courier New"/>
    </w:rPr>
  </w:style>
  <w:style w:type="character" w:customStyle="1" w:styleId="ListLabel434">
    <w:name w:val="ListLabel 434"/>
    <w:uiPriority w:val="7"/>
    <w:rPr>
      <w:rFonts w:cs="Wingdings"/>
    </w:rPr>
  </w:style>
  <w:style w:type="character" w:customStyle="1" w:styleId="ListLabel435">
    <w:name w:val="ListLabel 435"/>
    <w:uiPriority w:val="7"/>
    <w:rPr>
      <w:rFonts w:cs="Symbol"/>
    </w:rPr>
  </w:style>
  <w:style w:type="character" w:customStyle="1" w:styleId="ListLabel436">
    <w:name w:val="ListLabel 436"/>
    <w:uiPriority w:val="7"/>
    <w:rPr>
      <w:rFonts w:cs="Courier New"/>
    </w:rPr>
  </w:style>
  <w:style w:type="character" w:customStyle="1" w:styleId="ListLabel437">
    <w:name w:val="ListLabel 437"/>
    <w:uiPriority w:val="7"/>
    <w:rPr>
      <w:rFonts w:cs="Wingdings"/>
    </w:rPr>
  </w:style>
  <w:style w:type="character" w:customStyle="1" w:styleId="ListLabel438">
    <w:name w:val="ListLabel 438"/>
    <w:uiPriority w:val="7"/>
    <w:rPr>
      <w:rFonts w:cs="Symbol"/>
    </w:rPr>
  </w:style>
  <w:style w:type="character" w:customStyle="1" w:styleId="ListLabel439">
    <w:name w:val="ListLabel 439"/>
    <w:uiPriority w:val="7"/>
    <w:rPr>
      <w:rFonts w:cs="Courier New"/>
    </w:rPr>
  </w:style>
  <w:style w:type="character" w:customStyle="1" w:styleId="ListLabel440">
    <w:name w:val="ListLabel 440"/>
    <w:uiPriority w:val="7"/>
    <w:rPr>
      <w:rFonts w:cs="Wingdings"/>
    </w:rPr>
  </w:style>
  <w:style w:type="character" w:customStyle="1" w:styleId="ListLabel441">
    <w:name w:val="ListLabel 441"/>
    <w:uiPriority w:val="7"/>
    <w:rPr>
      <w:rFonts w:cs="Courier New"/>
    </w:rPr>
  </w:style>
  <w:style w:type="character" w:customStyle="1" w:styleId="ListLabel442">
    <w:name w:val="ListLabel 442"/>
    <w:uiPriority w:val="7"/>
    <w:rPr>
      <w:rFonts w:cs="Courier New"/>
    </w:rPr>
  </w:style>
  <w:style w:type="character" w:customStyle="1" w:styleId="ListLabel443">
    <w:name w:val="ListLabel 443"/>
    <w:uiPriority w:val="7"/>
    <w:rPr>
      <w:rFonts w:cs="Wingdings"/>
    </w:rPr>
  </w:style>
  <w:style w:type="character" w:customStyle="1" w:styleId="ListLabel444">
    <w:name w:val="ListLabel 444"/>
    <w:uiPriority w:val="7"/>
    <w:rPr>
      <w:rFonts w:cs="Symbol"/>
    </w:rPr>
  </w:style>
  <w:style w:type="character" w:customStyle="1" w:styleId="ListLabel445">
    <w:name w:val="ListLabel 445"/>
    <w:uiPriority w:val="7"/>
    <w:rPr>
      <w:rFonts w:cs="Courier New"/>
    </w:rPr>
  </w:style>
  <w:style w:type="character" w:customStyle="1" w:styleId="ListLabel474">
    <w:name w:val="ListLabel 474"/>
    <w:uiPriority w:val="7"/>
    <w:rPr>
      <w:rFonts w:cs="Symbol"/>
    </w:rPr>
  </w:style>
  <w:style w:type="character" w:customStyle="1" w:styleId="ListLabel446">
    <w:name w:val="ListLabel 446"/>
    <w:uiPriority w:val="7"/>
    <w:rPr>
      <w:rFonts w:cs="Wingdings"/>
    </w:rPr>
  </w:style>
  <w:style w:type="character" w:customStyle="1" w:styleId="ListLabel509">
    <w:name w:val="ListLabel 509"/>
    <w:uiPriority w:val="7"/>
    <w:rPr>
      <w:rFonts w:cs="OpenSymbol"/>
    </w:rPr>
  </w:style>
  <w:style w:type="character" w:customStyle="1" w:styleId="ListLabel447">
    <w:name w:val="ListLabel 447"/>
    <w:uiPriority w:val="7"/>
    <w:rPr>
      <w:rFonts w:cs="Symbol"/>
    </w:rPr>
  </w:style>
  <w:style w:type="character" w:customStyle="1" w:styleId="ListLabel478">
    <w:name w:val="ListLabel 478"/>
    <w:uiPriority w:val="7"/>
    <w:rPr>
      <w:rFonts w:cs="OpenSymbol"/>
    </w:rPr>
  </w:style>
  <w:style w:type="table" w:styleId="TableGrid">
    <w:name w:val="Table Grid"/>
    <w:basedOn w:val="TableNormal"/>
    <w:rsid w:val="00D87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basedOn w:val="DefaultParagraphFont"/>
    <w:link w:val="BodyText"/>
    <w:uiPriority w:val="7"/>
    <w:rsid w:val="00AA0B9E"/>
    <w:rPr>
      <w:color w:val="00000A"/>
      <w:kern w:val="1"/>
      <w:sz w:val="26"/>
      <w:szCs w:val="22"/>
    </w:rPr>
  </w:style>
  <w:style w:type="character" w:customStyle="1" w:styleId="BodyTextIndentChar1">
    <w:name w:val="Body Text Indent Char1"/>
    <w:basedOn w:val="DefaultParagraphFont"/>
    <w:link w:val="BodyTextIndent"/>
    <w:uiPriority w:val="7"/>
    <w:rsid w:val="00AA0B9E"/>
    <w:rPr>
      <w:color w:val="00000A"/>
      <w:kern w:val="1"/>
      <w:sz w:val="26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4C02F4"/>
    <w:pPr>
      <w:suppressAutoHyphens w:val="0"/>
      <w:spacing w:line="240" w:lineRule="auto"/>
      <w:ind w:left="720"/>
    </w:pPr>
    <w:rPr>
      <w:rFonts w:asciiTheme="minorHAnsi" w:eastAsiaTheme="minorHAnsi" w:hAnsiTheme="minorHAnsi"/>
      <w:kern w:val="0"/>
    </w:rPr>
  </w:style>
  <w:style w:type="character" w:customStyle="1" w:styleId="ListParagraphChar">
    <w:name w:val="List Paragraph Char"/>
    <w:link w:val="ListParagraph"/>
    <w:uiPriority w:val="34"/>
    <w:rsid w:val="004C02F4"/>
    <w:rPr>
      <w:rFonts w:asciiTheme="minorHAnsi" w:eastAsiaTheme="minorHAnsi" w:hAnsiTheme="minorHAnsi"/>
      <w:color w:val="00000A"/>
      <w:sz w:val="26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6939"/>
    <w:pPr>
      <w:keepNext/>
      <w:widowControl/>
      <w:suppressAutoHyphens w:val="0"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paragraph" w:styleId="NoSpacing">
    <w:name w:val="No Spacing"/>
    <w:basedOn w:val="Normal"/>
    <w:link w:val="NoSpacingChar"/>
    <w:uiPriority w:val="1"/>
    <w:qFormat/>
    <w:rsid w:val="00574A34"/>
    <w:pPr>
      <w:suppressAutoHyphens w:val="0"/>
      <w:spacing w:after="0" w:line="240" w:lineRule="auto"/>
    </w:pPr>
    <w:rPr>
      <w:color w:val="auto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DBA0DA-268D-4EE9-BD07-6177A1F53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1326</TotalTime>
  <Pages>5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CMS</dc:title>
  <dc:creator>Nguyen Manh Tien</dc:creator>
  <cp:lastModifiedBy>AnhNN</cp:lastModifiedBy>
  <cp:revision>215</cp:revision>
  <cp:lastPrinted>2014-08-11T00:44:00Z</cp:lastPrinted>
  <dcterms:created xsi:type="dcterms:W3CDTF">2016-04-28T08:12:00Z</dcterms:created>
  <dcterms:modified xsi:type="dcterms:W3CDTF">2021-01-12T03:59:00Z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VinaPhone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anager">
    <vt:lpwstr>xxx</vt:lpwstr>
  </property>
  <property fmtid="{D5CDD505-2E9C-101B-9397-08002B2CF9AE}" pid="8" name="ScaleCrop">
    <vt:bool>false</vt:bool>
  </property>
  <property fmtid="{D5CDD505-2E9C-101B-9397-08002B2CF9AE}" pid="9" name="ShareDoc">
    <vt:bool>false</vt:bool>
  </property>
  <property fmtid="{D5CDD505-2E9C-101B-9397-08002B2CF9AE}" pid="10" name="contentStatus">
    <vt:lpwstr>1.0.0</vt:lpwstr>
  </property>
  <property fmtid="{D5CDD505-2E9C-101B-9397-08002B2CF9AE}" pid="11" name="KSOProductBuildVer">
    <vt:lpwstr>1033-10.1.0.5552</vt:lpwstr>
  </property>
</Properties>
</file>