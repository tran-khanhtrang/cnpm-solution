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08" w:type="dxa"/>
        <w:tblInd w:w="-113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338"/>
        <w:gridCol w:w="5670"/>
      </w:tblGrid>
      <w:tr w:rsidR="00B40F75" w14:paraId="31D33F17" w14:textId="77777777" w:rsidTr="0078244B">
        <w:trPr>
          <w:cantSplit/>
          <w:trHeight w:val="720"/>
        </w:trPr>
        <w:tc>
          <w:tcPr>
            <w:tcW w:w="4338" w:type="dxa"/>
            <w:shd w:val="clear" w:color="auto" w:fill="auto"/>
          </w:tcPr>
          <w:p w14:paraId="43BEDA3C" w14:textId="6AE7C3D2" w:rsidR="00B40F75" w:rsidRDefault="00314434" w:rsidP="0078244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bookmarkStart w:id="0" w:name="OLE_LINK3"/>
            <w:r>
              <w:rPr>
                <w:rFonts w:ascii="Times New Roman" w:hAnsi="Times New Roman"/>
                <w:sz w:val="26"/>
                <w:szCs w:val="26"/>
              </w:rPr>
              <w:t>TỔNG CÔNG TY</w:t>
            </w:r>
            <w:r w:rsidR="0078244B">
              <w:rPr>
                <w:rFonts w:ascii="Times New Roman" w:hAnsi="Times New Roman"/>
                <w:sz w:val="26"/>
                <w:szCs w:val="26"/>
              </w:rPr>
              <w:t>TRUYỀN THÔNG</w:t>
            </w:r>
          </w:p>
          <w:p w14:paraId="0BC70166" w14:textId="62798BAA" w:rsidR="00B40F75" w:rsidRDefault="0078244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CÔNG TY PHÁT TRIỂN DỊCH VỤ GTGT</w:t>
            </w:r>
          </w:p>
          <w:p w14:paraId="6C8D521C" w14:textId="77777777" w:rsidR="00B40F75" w:rsidRDefault="0031443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DA87B4F" wp14:editId="7EB25B63">
                      <wp:simplePos x="0" y="0"/>
                      <wp:positionH relativeFrom="column">
                        <wp:posOffset>854565</wp:posOffset>
                      </wp:positionH>
                      <wp:positionV relativeFrom="paragraph">
                        <wp:posOffset>43180</wp:posOffset>
                      </wp:positionV>
                      <wp:extent cx="808990" cy="1270"/>
                      <wp:effectExtent l="0" t="0" r="29210" b="36830"/>
                      <wp:wrapNone/>
                      <wp:docPr id="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8990" cy="127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A8A32A2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3pt,3.4pt" to="131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" strokecolor="black [3213]" strokeweight=".26mm"/>
                  </w:pict>
                </mc:Fallback>
              </mc:AlternateContent>
            </w:r>
          </w:p>
        </w:tc>
        <w:tc>
          <w:tcPr>
            <w:tcW w:w="5670" w:type="dxa"/>
            <w:shd w:val="clear" w:color="auto" w:fill="auto"/>
          </w:tcPr>
          <w:p w14:paraId="0493F4E3" w14:textId="77777777" w:rsidR="00B40F75" w:rsidRDefault="0031443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CỘNG HOÀ XÃ HỘI CHỦ NGHĨA VIỆT NAM</w:t>
            </w:r>
          </w:p>
          <w:p w14:paraId="3B264D8E" w14:textId="77777777" w:rsidR="00B40F75" w:rsidRDefault="00314434">
            <w:pPr>
              <w:jc w:val="center"/>
              <w:rPr>
                <w:rFonts w:ascii="Times New Roman" w:hAnsi="Times New Roman"/>
                <w:bCs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 w14:paraId="477A170E" w14:textId="77777777" w:rsidR="00B40F75" w:rsidRDefault="00314434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9271F0" wp14:editId="7729F686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44450</wp:posOffset>
                      </wp:positionV>
                      <wp:extent cx="1993265" cy="1270"/>
                      <wp:effectExtent l="0" t="0" r="27305" b="1905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26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7D7A5A4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pt,3.5pt" to="215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" strokecolor="black [3213]" strokeweight=".26mm"/>
                  </w:pict>
                </mc:Fallback>
              </mc:AlternateContent>
            </w:r>
          </w:p>
        </w:tc>
      </w:tr>
      <w:tr w:rsidR="00B40F75" w14:paraId="2D7FE115" w14:textId="77777777" w:rsidTr="0078244B">
        <w:trPr>
          <w:cantSplit/>
        </w:trPr>
        <w:tc>
          <w:tcPr>
            <w:tcW w:w="4338" w:type="dxa"/>
            <w:shd w:val="clear" w:color="auto" w:fill="auto"/>
          </w:tcPr>
          <w:p w14:paraId="10282861" w14:textId="77777777" w:rsidR="00B40F75" w:rsidRDefault="00B40F75">
            <w:pPr>
              <w:pStyle w:val="Heading5"/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5670" w:type="dxa"/>
            <w:shd w:val="clear" w:color="auto" w:fill="auto"/>
          </w:tcPr>
          <w:p w14:paraId="6FA1CE9A" w14:textId="50D98376" w:rsidR="00B40F75" w:rsidRDefault="00314434" w:rsidP="00102241">
            <w:pPr>
              <w:spacing w:before="60"/>
              <w:jc w:val="center"/>
              <w:rPr>
                <w:rFonts w:ascii="Times New Roman" w:hAnsi="Times New Roman"/>
                <w:i/>
                <w:sz w:val="26"/>
              </w:rPr>
            </w:pPr>
            <w:r>
              <w:rPr>
                <w:rFonts w:ascii="Times New Roman" w:hAnsi="Times New Roman"/>
                <w:i/>
                <w:sz w:val="26"/>
              </w:rPr>
              <w:t xml:space="preserve">     Hà Nội, ngày        tháng    năm 20</w:t>
            </w:r>
            <w:r w:rsidR="00C70B17">
              <w:rPr>
                <w:rFonts w:ascii="Times New Roman" w:hAnsi="Times New Roman"/>
                <w:i/>
                <w:sz w:val="26"/>
              </w:rPr>
              <w:t>2</w:t>
            </w:r>
            <w:r w:rsidR="00EE20CA">
              <w:rPr>
                <w:rFonts w:ascii="Times New Roman" w:hAnsi="Times New Roman"/>
                <w:i/>
                <w:sz w:val="26"/>
              </w:rPr>
              <w:t>5</w:t>
            </w:r>
            <w:r>
              <w:rPr>
                <w:rFonts w:ascii="Times New Roman" w:hAnsi="Times New Roman"/>
                <w:i/>
                <w:sz w:val="26"/>
              </w:rPr>
              <w:t xml:space="preserve"> </w:t>
            </w:r>
          </w:p>
        </w:tc>
      </w:tr>
    </w:tbl>
    <w:p w14:paraId="1DEAB547" w14:textId="2CEE62E3" w:rsidR="00B40F75" w:rsidRDefault="00314434" w:rsidP="00F20A74">
      <w:pPr>
        <w:spacing w:before="360" w:after="120"/>
        <w:ind w:firstLine="357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BIÊN BẢN XÁC NHẬN HOÀN THÀNH</w:t>
      </w:r>
      <w:r w:rsidR="004B2EBD">
        <w:rPr>
          <w:rFonts w:ascii="Times New Roman" w:hAnsi="Times New Roman"/>
          <w:b/>
          <w:sz w:val="32"/>
          <w:szCs w:val="32"/>
        </w:rPr>
        <w:t xml:space="preserve">, BÀN GIAO SẢN PHẨM </w:t>
      </w:r>
      <w:r w:rsidR="00391E83">
        <w:rPr>
          <w:rFonts w:ascii="Times New Roman" w:hAnsi="Times New Roman"/>
          <w:b/>
          <w:sz w:val="32"/>
          <w:szCs w:val="32"/>
        </w:rPr>
        <w:t xml:space="preserve">HỆ THỐNG </w:t>
      </w:r>
      <w:r w:rsidR="009E0651">
        <w:rPr>
          <w:rFonts w:ascii="Times New Roman" w:hAnsi="Times New Roman"/>
          <w:b/>
          <w:sz w:val="32"/>
          <w:szCs w:val="32"/>
        </w:rPr>
        <w:t>DIGITAL MARKET</w:t>
      </w:r>
    </w:p>
    <w:p w14:paraId="430E88EA" w14:textId="77777777" w:rsidR="002B3209" w:rsidRDefault="002B3209" w:rsidP="00BE2235">
      <w:pPr>
        <w:spacing w:before="120" w:after="120"/>
        <w:ind w:firstLine="360"/>
        <w:jc w:val="both"/>
        <w:rPr>
          <w:rFonts w:ascii="Times New Roman" w:hAnsi="Times New Roman"/>
        </w:rPr>
      </w:pPr>
    </w:p>
    <w:p w14:paraId="503925AE" w14:textId="7EB82789" w:rsidR="00B40F75" w:rsidRDefault="004D3304" w:rsidP="00BE2235">
      <w:pPr>
        <w:spacing w:before="120" w:after="120"/>
        <w:ind w:firstLine="360"/>
        <w:jc w:val="both"/>
        <w:rPr>
          <w:rFonts w:ascii="Times New Roman" w:hAnsi="Times New Roman"/>
          <w:sz w:val="26"/>
          <w:szCs w:val="26"/>
          <w:lang w:val="en-AU"/>
        </w:rPr>
      </w:pPr>
      <w:r w:rsidRPr="002B3209">
        <w:rPr>
          <w:rFonts w:ascii="Times New Roman" w:hAnsi="Times New Roman"/>
          <w:sz w:val="26"/>
          <w:szCs w:val="26"/>
        </w:rPr>
        <w:t>Căn cứ</w:t>
      </w:r>
      <w:r w:rsidR="009E0651">
        <w:rPr>
          <w:rFonts w:ascii="Times New Roman" w:hAnsi="Times New Roman"/>
          <w:sz w:val="26"/>
          <w:szCs w:val="26"/>
        </w:rPr>
        <w:t xml:space="preserve"> </w:t>
      </w:r>
      <w:r w:rsidR="000E54DE" w:rsidRPr="00B12738">
        <w:rPr>
          <w:rFonts w:ascii="Times New Roman" w:hAnsi="Times New Roman"/>
          <w:sz w:val="26"/>
          <w:szCs w:val="26"/>
          <w:lang w:val="en-AU"/>
        </w:rPr>
        <w:t xml:space="preserve">văn bản số </w:t>
      </w:r>
      <w:r w:rsidR="00C22B51" w:rsidRPr="00C22B51">
        <w:rPr>
          <w:rFonts w:ascii="Times New Roman" w:hAnsi="Times New Roman"/>
          <w:sz w:val="26"/>
          <w:szCs w:val="26"/>
          <w:lang w:val="en-AU"/>
        </w:rPr>
        <w:t>27/TTr-VNPT VAS-PTKD</w:t>
      </w:r>
      <w:r w:rsidR="00C22B51">
        <w:rPr>
          <w:rFonts w:ascii="Times New Roman" w:hAnsi="Times New Roman"/>
          <w:sz w:val="26"/>
          <w:szCs w:val="26"/>
          <w:lang w:val="en-AU"/>
        </w:rPr>
        <w:t xml:space="preserve"> ngày 0</w:t>
      </w:r>
      <w:r w:rsidR="000E54DE" w:rsidRPr="00B12738">
        <w:rPr>
          <w:rFonts w:ascii="Times New Roman" w:hAnsi="Times New Roman"/>
          <w:sz w:val="26"/>
          <w:szCs w:val="26"/>
          <w:lang w:val="en-AU"/>
        </w:rPr>
        <w:t>4/0</w:t>
      </w:r>
      <w:r w:rsidR="00C22B51">
        <w:rPr>
          <w:rFonts w:ascii="Times New Roman" w:hAnsi="Times New Roman"/>
          <w:sz w:val="26"/>
          <w:szCs w:val="26"/>
          <w:lang w:val="en-AU"/>
        </w:rPr>
        <w:t>2</w:t>
      </w:r>
      <w:r w:rsidR="000E54DE" w:rsidRPr="00B12738">
        <w:rPr>
          <w:rFonts w:ascii="Times New Roman" w:hAnsi="Times New Roman"/>
          <w:sz w:val="26"/>
          <w:szCs w:val="26"/>
          <w:lang w:val="en-AU"/>
        </w:rPr>
        <w:t>/202</w:t>
      </w:r>
      <w:r w:rsidR="00C22B51">
        <w:rPr>
          <w:rFonts w:ascii="Times New Roman" w:hAnsi="Times New Roman"/>
          <w:sz w:val="26"/>
          <w:szCs w:val="26"/>
          <w:lang w:val="en-AU"/>
        </w:rPr>
        <w:t>5</w:t>
      </w:r>
      <w:r w:rsidR="000E54DE" w:rsidRPr="00B12738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E4687E">
        <w:rPr>
          <w:rFonts w:ascii="Times New Roman" w:hAnsi="Times New Roman"/>
          <w:sz w:val="26"/>
          <w:szCs w:val="26"/>
          <w:lang w:val="en-AU"/>
        </w:rPr>
        <w:t>về việc</w:t>
      </w:r>
      <w:r w:rsidR="000E54DE" w:rsidRPr="00B12738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E4687E" w:rsidRPr="00E4687E">
        <w:rPr>
          <w:rFonts w:ascii="Times New Roman" w:hAnsi="Times New Roman"/>
          <w:i/>
          <w:iCs/>
          <w:sz w:val="26"/>
          <w:szCs w:val="26"/>
          <w:lang w:val="en-AU"/>
        </w:rPr>
        <w:t>“</w:t>
      </w:r>
      <w:r w:rsidR="00C22B51">
        <w:rPr>
          <w:rFonts w:ascii="Times New Roman" w:hAnsi="Times New Roman"/>
          <w:i/>
          <w:iCs/>
          <w:sz w:val="26"/>
          <w:szCs w:val="26"/>
          <w:lang w:val="en-AU"/>
        </w:rPr>
        <w:t>T</w:t>
      </w:r>
      <w:r w:rsidR="00C22B51" w:rsidRPr="00C22B51">
        <w:rPr>
          <w:rFonts w:ascii="Times New Roman" w:hAnsi="Times New Roman"/>
          <w:i/>
          <w:iCs/>
          <w:sz w:val="26"/>
          <w:szCs w:val="26"/>
          <w:lang w:val="en-AU"/>
        </w:rPr>
        <w:t>riển khai dịch vụ Chợ sản phẩm số Digital Market</w:t>
      </w:r>
      <w:r w:rsidR="00E4687E" w:rsidRPr="00E4687E">
        <w:rPr>
          <w:rFonts w:ascii="Times New Roman" w:hAnsi="Times New Roman"/>
          <w:i/>
          <w:iCs/>
          <w:sz w:val="26"/>
          <w:szCs w:val="26"/>
          <w:lang w:val="en-AU"/>
        </w:rPr>
        <w:t>”</w:t>
      </w:r>
      <w:r w:rsidR="000E54DE">
        <w:rPr>
          <w:rFonts w:ascii="Times New Roman" w:hAnsi="Times New Roman"/>
          <w:sz w:val="26"/>
          <w:szCs w:val="26"/>
          <w:lang w:val="en-AU"/>
        </w:rPr>
        <w:t>;</w:t>
      </w:r>
    </w:p>
    <w:p w14:paraId="37D365CE" w14:textId="0D32FD88" w:rsidR="00C22B51" w:rsidRDefault="00C22B51" w:rsidP="00C22B51">
      <w:pPr>
        <w:spacing w:before="120" w:after="120"/>
        <w:ind w:firstLine="360"/>
        <w:jc w:val="both"/>
        <w:rPr>
          <w:rFonts w:ascii="Times New Roman" w:hAnsi="Times New Roman"/>
          <w:sz w:val="26"/>
          <w:szCs w:val="26"/>
          <w:lang w:val="en-AU"/>
        </w:rPr>
      </w:pPr>
      <w:r w:rsidRPr="002B3209">
        <w:rPr>
          <w:rFonts w:ascii="Times New Roman" w:hAnsi="Times New Roman"/>
          <w:sz w:val="26"/>
          <w:szCs w:val="26"/>
        </w:rPr>
        <w:t>Căn cứ</w:t>
      </w:r>
      <w:r>
        <w:rPr>
          <w:rFonts w:ascii="Times New Roman" w:hAnsi="Times New Roman"/>
          <w:sz w:val="26"/>
          <w:szCs w:val="26"/>
        </w:rPr>
        <w:t xml:space="preserve"> </w:t>
      </w:r>
      <w:r w:rsidRPr="00B12738">
        <w:rPr>
          <w:rFonts w:ascii="Times New Roman" w:hAnsi="Times New Roman"/>
          <w:sz w:val="26"/>
          <w:szCs w:val="26"/>
          <w:lang w:val="en-AU"/>
        </w:rPr>
        <w:t xml:space="preserve">văn bản số </w:t>
      </w:r>
      <w:r>
        <w:rPr>
          <w:rFonts w:ascii="Times New Roman" w:hAnsi="Times New Roman"/>
          <w:sz w:val="26"/>
          <w:szCs w:val="26"/>
          <w:lang w:val="en-AU"/>
        </w:rPr>
        <w:t>38</w:t>
      </w:r>
      <w:r w:rsidRPr="00C22B51">
        <w:rPr>
          <w:rFonts w:ascii="Times New Roman" w:hAnsi="Times New Roman"/>
          <w:sz w:val="26"/>
          <w:szCs w:val="26"/>
          <w:lang w:val="en-AU"/>
        </w:rPr>
        <w:t>/TTr-VNPT VAS-PT</w:t>
      </w:r>
      <w:r>
        <w:rPr>
          <w:rFonts w:ascii="Times New Roman" w:hAnsi="Times New Roman"/>
          <w:sz w:val="26"/>
          <w:szCs w:val="26"/>
          <w:lang w:val="en-AU"/>
        </w:rPr>
        <w:t>SP ngày 06</w:t>
      </w:r>
      <w:r w:rsidRPr="00B12738">
        <w:rPr>
          <w:rFonts w:ascii="Times New Roman" w:hAnsi="Times New Roman"/>
          <w:sz w:val="26"/>
          <w:szCs w:val="26"/>
          <w:lang w:val="en-AU"/>
        </w:rPr>
        <w:t>/0</w:t>
      </w:r>
      <w:r>
        <w:rPr>
          <w:rFonts w:ascii="Times New Roman" w:hAnsi="Times New Roman"/>
          <w:sz w:val="26"/>
          <w:szCs w:val="26"/>
          <w:lang w:val="en-AU"/>
        </w:rPr>
        <w:t>5</w:t>
      </w:r>
      <w:r w:rsidRPr="00B12738">
        <w:rPr>
          <w:rFonts w:ascii="Times New Roman" w:hAnsi="Times New Roman"/>
          <w:sz w:val="26"/>
          <w:szCs w:val="26"/>
          <w:lang w:val="en-AU"/>
        </w:rPr>
        <w:t>/202</w:t>
      </w:r>
      <w:r>
        <w:rPr>
          <w:rFonts w:ascii="Times New Roman" w:hAnsi="Times New Roman"/>
          <w:sz w:val="26"/>
          <w:szCs w:val="26"/>
          <w:lang w:val="en-AU"/>
        </w:rPr>
        <w:t>5</w:t>
      </w:r>
      <w:r w:rsidRPr="00B12738">
        <w:rPr>
          <w:rFonts w:ascii="Times New Roman" w:hAnsi="Times New Roman"/>
          <w:sz w:val="26"/>
          <w:szCs w:val="26"/>
          <w:lang w:val="en-AU"/>
        </w:rPr>
        <w:t xml:space="preserve"> </w:t>
      </w:r>
      <w:r>
        <w:rPr>
          <w:rFonts w:ascii="Times New Roman" w:hAnsi="Times New Roman"/>
          <w:sz w:val="26"/>
          <w:szCs w:val="26"/>
          <w:lang w:val="en-AU"/>
        </w:rPr>
        <w:t>về việc</w:t>
      </w:r>
      <w:r w:rsidRPr="00B12738">
        <w:rPr>
          <w:rFonts w:ascii="Times New Roman" w:hAnsi="Times New Roman"/>
          <w:sz w:val="26"/>
          <w:szCs w:val="26"/>
          <w:lang w:val="en-AU"/>
        </w:rPr>
        <w:t xml:space="preserve"> </w:t>
      </w:r>
      <w:r w:rsidRPr="00E4687E">
        <w:rPr>
          <w:rFonts w:ascii="Times New Roman" w:hAnsi="Times New Roman"/>
          <w:i/>
          <w:iCs/>
          <w:sz w:val="26"/>
          <w:szCs w:val="26"/>
          <w:lang w:val="en-AU"/>
        </w:rPr>
        <w:t>“</w:t>
      </w:r>
      <w:r>
        <w:rPr>
          <w:rFonts w:ascii="Times New Roman" w:hAnsi="Times New Roman"/>
          <w:i/>
          <w:iCs/>
          <w:sz w:val="26"/>
          <w:szCs w:val="26"/>
          <w:lang w:val="en-AU"/>
        </w:rPr>
        <w:t>Phê duyệt Phương án t</w:t>
      </w:r>
      <w:r w:rsidRPr="00C22B51">
        <w:rPr>
          <w:rFonts w:ascii="Times New Roman" w:hAnsi="Times New Roman"/>
          <w:i/>
          <w:iCs/>
          <w:sz w:val="26"/>
          <w:szCs w:val="26"/>
          <w:lang w:val="en-AU"/>
        </w:rPr>
        <w:t xml:space="preserve">riển khai </w:t>
      </w:r>
      <w:r>
        <w:rPr>
          <w:rFonts w:ascii="Times New Roman" w:hAnsi="Times New Roman"/>
          <w:i/>
          <w:iCs/>
          <w:sz w:val="26"/>
          <w:szCs w:val="26"/>
          <w:lang w:val="en-AU"/>
        </w:rPr>
        <w:t>hệ thống</w:t>
      </w:r>
      <w:r w:rsidRPr="00C22B51">
        <w:rPr>
          <w:rFonts w:ascii="Times New Roman" w:hAnsi="Times New Roman"/>
          <w:i/>
          <w:iCs/>
          <w:sz w:val="26"/>
          <w:szCs w:val="26"/>
          <w:lang w:val="en-AU"/>
        </w:rPr>
        <w:t xml:space="preserve"> Digital Market</w:t>
      </w:r>
      <w:r w:rsidRPr="00E4687E">
        <w:rPr>
          <w:rFonts w:ascii="Times New Roman" w:hAnsi="Times New Roman"/>
          <w:i/>
          <w:iCs/>
          <w:sz w:val="26"/>
          <w:szCs w:val="26"/>
          <w:lang w:val="en-AU"/>
        </w:rPr>
        <w:t>”</w:t>
      </w:r>
      <w:r>
        <w:rPr>
          <w:rFonts w:ascii="Times New Roman" w:hAnsi="Times New Roman"/>
          <w:sz w:val="26"/>
          <w:szCs w:val="26"/>
          <w:lang w:val="en-AU"/>
        </w:rPr>
        <w:t>;</w:t>
      </w:r>
    </w:p>
    <w:p w14:paraId="3B676997" w14:textId="1F2E2CE1" w:rsidR="00B40F75" w:rsidRPr="002B3209" w:rsidRDefault="00677595" w:rsidP="00BE2235">
      <w:pPr>
        <w:spacing w:before="120" w:after="120"/>
        <w:ind w:firstLine="360"/>
        <w:jc w:val="both"/>
        <w:rPr>
          <w:rFonts w:ascii="Times New Roman" w:hAnsi="Times New Roman"/>
          <w:sz w:val="26"/>
          <w:szCs w:val="26"/>
        </w:rPr>
      </w:pPr>
      <w:r w:rsidRPr="00C95921">
        <w:rPr>
          <w:rFonts w:ascii="Times New Roman" w:hAnsi="Times New Roman"/>
          <w:sz w:val="26"/>
          <w:szCs w:val="26"/>
        </w:rPr>
        <w:t>Hôm nay, ngày    tháng</w:t>
      </w:r>
      <w:r w:rsidRPr="002B3209">
        <w:rPr>
          <w:rFonts w:ascii="Times New Roman" w:hAnsi="Times New Roman"/>
          <w:sz w:val="26"/>
          <w:szCs w:val="26"/>
        </w:rPr>
        <w:t xml:space="preserve"> </w:t>
      </w:r>
      <w:r w:rsidR="0078244B" w:rsidRPr="002B3209">
        <w:rPr>
          <w:rFonts w:ascii="Times New Roman" w:hAnsi="Times New Roman"/>
          <w:sz w:val="26"/>
          <w:szCs w:val="26"/>
        </w:rPr>
        <w:t xml:space="preserve">  </w:t>
      </w:r>
      <w:r w:rsidR="00314434" w:rsidRPr="002B3209">
        <w:rPr>
          <w:rFonts w:ascii="Times New Roman" w:hAnsi="Times New Roman"/>
          <w:sz w:val="26"/>
          <w:szCs w:val="26"/>
        </w:rPr>
        <w:t xml:space="preserve"> năm 20</w:t>
      </w:r>
      <w:r w:rsidR="00C70B17">
        <w:rPr>
          <w:rFonts w:ascii="Times New Roman" w:hAnsi="Times New Roman"/>
          <w:sz w:val="26"/>
          <w:szCs w:val="26"/>
        </w:rPr>
        <w:t>2</w:t>
      </w:r>
      <w:r w:rsidR="00EE20CA">
        <w:rPr>
          <w:rFonts w:ascii="Times New Roman" w:hAnsi="Times New Roman"/>
          <w:sz w:val="26"/>
          <w:szCs w:val="26"/>
        </w:rPr>
        <w:t>5</w:t>
      </w:r>
      <w:r w:rsidR="00314434" w:rsidRPr="002B3209">
        <w:rPr>
          <w:rFonts w:ascii="Times New Roman" w:hAnsi="Times New Roman"/>
          <w:sz w:val="26"/>
          <w:szCs w:val="26"/>
        </w:rPr>
        <w:t>,</w:t>
      </w:r>
      <w:r w:rsidR="00E74F0E" w:rsidRPr="002B3209">
        <w:rPr>
          <w:rFonts w:ascii="Times New Roman" w:hAnsi="Times New Roman"/>
          <w:sz w:val="26"/>
          <w:szCs w:val="26"/>
        </w:rPr>
        <w:t xml:space="preserve"> </w:t>
      </w:r>
      <w:r w:rsidR="00314434" w:rsidRPr="002B3209">
        <w:rPr>
          <w:rFonts w:ascii="Times New Roman" w:hAnsi="Times New Roman"/>
          <w:sz w:val="26"/>
          <w:szCs w:val="26"/>
        </w:rPr>
        <w:t>tại Công ty VNPT VAS, Tổng Công ty VNPT-</w:t>
      </w:r>
      <w:r w:rsidR="004B2EBD">
        <w:rPr>
          <w:rFonts w:ascii="Times New Roman" w:hAnsi="Times New Roman"/>
          <w:sz w:val="26"/>
          <w:szCs w:val="26"/>
        </w:rPr>
        <w:t>M</w:t>
      </w:r>
      <w:r w:rsidR="00314434" w:rsidRPr="002B3209">
        <w:rPr>
          <w:rFonts w:ascii="Times New Roman" w:hAnsi="Times New Roman"/>
          <w:sz w:val="26"/>
          <w:szCs w:val="26"/>
          <w:lang w:val="vi-VN"/>
        </w:rPr>
        <w:t>edia</w:t>
      </w:r>
      <w:r w:rsidR="00314434" w:rsidRPr="002B3209">
        <w:rPr>
          <w:rFonts w:ascii="Times New Roman" w:hAnsi="Times New Roman"/>
          <w:sz w:val="26"/>
          <w:szCs w:val="26"/>
        </w:rPr>
        <w:t>, các bên gồm có:</w:t>
      </w:r>
    </w:p>
    <w:tbl>
      <w:tblPr>
        <w:tblW w:w="95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2835"/>
        <w:gridCol w:w="1329"/>
        <w:gridCol w:w="242"/>
        <w:gridCol w:w="3716"/>
      </w:tblGrid>
      <w:tr w:rsidR="0078172D" w:rsidRPr="002B3209" w14:paraId="04B52C70" w14:textId="77777777" w:rsidTr="000E1FE2">
        <w:trPr>
          <w:trHeight w:val="432"/>
        </w:trPr>
        <w:tc>
          <w:tcPr>
            <w:tcW w:w="9540" w:type="dxa"/>
            <w:gridSpan w:val="6"/>
          </w:tcPr>
          <w:p w14:paraId="56909BC8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b/>
                <w:sz w:val="26"/>
                <w:szCs w:val="26"/>
              </w:rPr>
              <w:t>CÔNG TY PHÁT TRIỂN DỊCH VỤ GIÁ TRỊ GIA TĂNG</w:t>
            </w:r>
          </w:p>
        </w:tc>
      </w:tr>
      <w:tr w:rsidR="0078172D" w:rsidRPr="002B3209" w14:paraId="77C99440" w14:textId="77777777" w:rsidTr="000E1FE2">
        <w:trPr>
          <w:trHeight w:val="432"/>
        </w:trPr>
        <w:tc>
          <w:tcPr>
            <w:tcW w:w="1134" w:type="dxa"/>
          </w:tcPr>
          <w:p w14:paraId="357683EE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Địa chỉ</w:t>
            </w:r>
          </w:p>
        </w:tc>
        <w:tc>
          <w:tcPr>
            <w:tcW w:w="284" w:type="dxa"/>
          </w:tcPr>
          <w:p w14:paraId="1EB000A1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8122" w:type="dxa"/>
            <w:gridSpan w:val="4"/>
          </w:tcPr>
          <w:p w14:paraId="6114D8AF" w14:textId="77777777" w:rsidR="0078172D" w:rsidRPr="002B3209" w:rsidRDefault="0078172D" w:rsidP="00475D7B">
            <w:pPr>
              <w:pStyle w:val="NoSpacing1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Số </w:t>
            </w:r>
            <w:r w:rsidRPr="002B3209">
              <w:rPr>
                <w:rFonts w:ascii="Times New Roman" w:hAnsi="Times New Roman"/>
                <w:sz w:val="26"/>
                <w:szCs w:val="26"/>
                <w:lang w:val="vi-VN"/>
              </w:rPr>
              <w:t>97 Nguyễn Chí Thanh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 xml:space="preserve">, Phường Láng Hạ, Quận Đống Đa, Thành phố </w:t>
            </w:r>
            <w:r w:rsidRPr="002B3209">
              <w:rPr>
                <w:rFonts w:ascii="Times New Roman" w:hAnsi="Times New Roman"/>
                <w:sz w:val="26"/>
                <w:szCs w:val="26"/>
                <w:lang w:val="vi-VN"/>
              </w:rPr>
              <w:t>Hà Nội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8172D" w:rsidRPr="002B3209" w14:paraId="198B1434" w14:textId="77777777" w:rsidTr="000E1FE2">
        <w:trPr>
          <w:trHeight w:val="432"/>
        </w:trPr>
        <w:tc>
          <w:tcPr>
            <w:tcW w:w="9540" w:type="dxa"/>
            <w:gridSpan w:val="6"/>
          </w:tcPr>
          <w:p w14:paraId="0B4963EC" w14:textId="77777777" w:rsidR="0078172D" w:rsidRPr="002B3209" w:rsidRDefault="0078172D" w:rsidP="0078172D">
            <w:pPr>
              <w:pStyle w:val="NoSpacing1"/>
              <w:numPr>
                <w:ilvl w:val="0"/>
                <w:numId w:val="14"/>
              </w:numPr>
              <w:ind w:left="405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Đại diện Phòng Phát triển Sản phẩm</w:t>
            </w:r>
          </w:p>
        </w:tc>
      </w:tr>
      <w:tr w:rsidR="00F26998" w:rsidRPr="002B3209" w14:paraId="10D3B751" w14:textId="77777777" w:rsidTr="000E1FE2">
        <w:trPr>
          <w:trHeight w:val="80"/>
        </w:trPr>
        <w:tc>
          <w:tcPr>
            <w:tcW w:w="4253" w:type="dxa"/>
            <w:gridSpan w:val="3"/>
          </w:tcPr>
          <w:p w14:paraId="5AF8CFBF" w14:textId="39628F06" w:rsidR="00F26998" w:rsidRPr="002B3209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Ông </w:t>
            </w:r>
            <w:r>
              <w:rPr>
                <w:rFonts w:ascii="Times New Roman" w:hAnsi="Times New Roman"/>
                <w:sz w:val="26"/>
                <w:szCs w:val="26"/>
              </w:rPr>
              <w:t>Nguyễn Kế Phan</w:t>
            </w:r>
          </w:p>
        </w:tc>
        <w:tc>
          <w:tcPr>
            <w:tcW w:w="1329" w:type="dxa"/>
          </w:tcPr>
          <w:p w14:paraId="1646ABB4" w14:textId="7DDD68D6" w:rsidR="00F26998" w:rsidRPr="002B3209" w:rsidRDefault="00F26998" w:rsidP="007A7278">
            <w:pPr>
              <w:pStyle w:val="NoSpacing1"/>
              <w:spacing w:line="30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3035DFA6" w14:textId="0BA68B63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1DD1B32E" w14:textId="5932D018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Phó t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>rưởng phòng</w:t>
            </w:r>
          </w:p>
        </w:tc>
      </w:tr>
      <w:tr w:rsidR="00F26998" w:rsidRPr="002B3209" w14:paraId="27B80807" w14:textId="77777777" w:rsidTr="000E1FE2">
        <w:trPr>
          <w:trHeight w:val="80"/>
        </w:trPr>
        <w:tc>
          <w:tcPr>
            <w:tcW w:w="4253" w:type="dxa"/>
            <w:gridSpan w:val="3"/>
          </w:tcPr>
          <w:p w14:paraId="0792BC9A" w14:textId="0D6606D5" w:rsidR="00F26998" w:rsidRPr="002B3209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Bà Ngô Nhật Anh</w:t>
            </w:r>
          </w:p>
        </w:tc>
        <w:tc>
          <w:tcPr>
            <w:tcW w:w="1329" w:type="dxa"/>
          </w:tcPr>
          <w:p w14:paraId="235A0BC8" w14:textId="1E20D240" w:rsidR="00F26998" w:rsidRPr="002B3209" w:rsidRDefault="00F26998" w:rsidP="007A7278">
            <w:pPr>
              <w:pStyle w:val="NoSpacing1"/>
              <w:spacing w:line="30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5082B519" w14:textId="6C2EB5EB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416A57D3" w14:textId="5705DBF3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  <w:tr w:rsidR="00F26998" w:rsidRPr="002B3209" w14:paraId="573C234A" w14:textId="77777777" w:rsidTr="000E1FE2">
        <w:trPr>
          <w:trHeight w:val="432"/>
        </w:trPr>
        <w:tc>
          <w:tcPr>
            <w:tcW w:w="9540" w:type="dxa"/>
            <w:gridSpan w:val="6"/>
          </w:tcPr>
          <w:p w14:paraId="15B837AA" w14:textId="77777777" w:rsidR="00F26998" w:rsidRPr="002B3209" w:rsidRDefault="00F26998" w:rsidP="007A7278">
            <w:pPr>
              <w:pStyle w:val="NoSpacing1"/>
              <w:numPr>
                <w:ilvl w:val="0"/>
                <w:numId w:val="14"/>
              </w:numPr>
              <w:spacing w:line="300" w:lineRule="auto"/>
              <w:ind w:left="405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Đại diện Trung tâm Vận hành Dịch vụ GTGT</w:t>
            </w:r>
          </w:p>
        </w:tc>
      </w:tr>
      <w:tr w:rsidR="00F26998" w:rsidRPr="002B3209" w14:paraId="42514FB1" w14:textId="77777777" w:rsidTr="000E1FE2">
        <w:trPr>
          <w:trHeight w:val="261"/>
        </w:trPr>
        <w:tc>
          <w:tcPr>
            <w:tcW w:w="4253" w:type="dxa"/>
            <w:gridSpan w:val="3"/>
          </w:tcPr>
          <w:p w14:paraId="2A63C289" w14:textId="3BA98E34" w:rsidR="00F26998" w:rsidRPr="002B3209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Ông Nguyễn Đức Minh</w:t>
            </w:r>
          </w:p>
        </w:tc>
        <w:tc>
          <w:tcPr>
            <w:tcW w:w="1329" w:type="dxa"/>
          </w:tcPr>
          <w:p w14:paraId="502AC1C2" w14:textId="00186C24" w:rsidR="00F26998" w:rsidRPr="002B3209" w:rsidRDefault="00F26998" w:rsidP="007A7278">
            <w:pPr>
              <w:pStyle w:val="NoSpacing1"/>
              <w:spacing w:line="30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13580DF7" w14:textId="43F95394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341C7215" w14:textId="5E0F757B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sz w:val="26"/>
                <w:szCs w:val="26"/>
                <w:lang w:val="pt-BR"/>
              </w:rPr>
              <w:t>G</w:t>
            </w:r>
            <w:r w:rsidRPr="002B3209">
              <w:rPr>
                <w:rFonts w:ascii="Times New Roman" w:hAnsi="Times New Roman"/>
                <w:sz w:val="26"/>
                <w:szCs w:val="26"/>
                <w:lang w:val="pt-BR"/>
              </w:rPr>
              <w:t>iám đốc</w:t>
            </w:r>
          </w:p>
        </w:tc>
      </w:tr>
      <w:tr w:rsidR="00F26998" w:rsidRPr="002B3209" w14:paraId="3804131D" w14:textId="77777777" w:rsidTr="000E1FE2">
        <w:trPr>
          <w:trHeight w:val="80"/>
        </w:trPr>
        <w:tc>
          <w:tcPr>
            <w:tcW w:w="4253" w:type="dxa"/>
            <w:gridSpan w:val="3"/>
          </w:tcPr>
          <w:p w14:paraId="3922A001" w14:textId="4CFDFC15" w:rsidR="00F26998" w:rsidRPr="00F26998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F26998">
              <w:rPr>
                <w:rFonts w:ascii="Times New Roman" w:hAnsi="Times New Roman"/>
                <w:sz w:val="26"/>
                <w:szCs w:val="26"/>
              </w:rPr>
              <w:t xml:space="preserve">Ông </w:t>
            </w:r>
            <w:r w:rsidR="00C22B51">
              <w:rPr>
                <w:rFonts w:ascii="Times New Roman" w:hAnsi="Times New Roman"/>
                <w:sz w:val="26"/>
                <w:szCs w:val="26"/>
              </w:rPr>
              <w:t>Tô Đình Minh Cường</w:t>
            </w:r>
          </w:p>
        </w:tc>
        <w:tc>
          <w:tcPr>
            <w:tcW w:w="1329" w:type="dxa"/>
          </w:tcPr>
          <w:p w14:paraId="00612334" w14:textId="77777777" w:rsidR="00F26998" w:rsidRPr="00F26998" w:rsidRDefault="00F26998" w:rsidP="007A7278">
            <w:pPr>
              <w:pStyle w:val="NoSpacing1"/>
              <w:spacing w:line="30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26998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29903764" w14:textId="77777777" w:rsidR="00F26998" w:rsidRPr="00F26998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F26998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1CA9C555" w14:textId="57100A9A" w:rsidR="00F26998" w:rsidRPr="00F26998" w:rsidRDefault="00F32B6E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  <w:tr w:rsidR="00F26998" w:rsidRPr="002B3209" w14:paraId="3CCDFFEF" w14:textId="77777777" w:rsidTr="000E1FE2">
        <w:trPr>
          <w:trHeight w:val="328"/>
        </w:trPr>
        <w:tc>
          <w:tcPr>
            <w:tcW w:w="9540" w:type="dxa"/>
            <w:gridSpan w:val="6"/>
          </w:tcPr>
          <w:p w14:paraId="07254B7F" w14:textId="1B43AE0A" w:rsidR="00F26998" w:rsidRPr="002B3209" w:rsidRDefault="00F26998" w:rsidP="007A7278">
            <w:pPr>
              <w:pStyle w:val="NoSpacing1"/>
              <w:spacing w:line="30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2B3209">
              <w:rPr>
                <w:rFonts w:ascii="Times New Roman" w:hAnsi="Times New Roman"/>
                <w:b/>
                <w:sz w:val="26"/>
                <w:szCs w:val="26"/>
              </w:rPr>
              <w:t>CÔNG TY PHÁT TRIỂN PHẦN MỀM</w:t>
            </w:r>
            <w:r w:rsidRPr="002B320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</w:t>
            </w:r>
            <w:r w:rsidRPr="002B3209">
              <w:rPr>
                <w:rFonts w:ascii="Times New Roman" w:hAnsi="Times New Roman"/>
                <w:b/>
                <w:sz w:val="26"/>
                <w:szCs w:val="26"/>
              </w:rPr>
              <w:t>VNPT-MEDIA SOFTWARE</w:t>
            </w:r>
          </w:p>
        </w:tc>
      </w:tr>
      <w:tr w:rsidR="00F26998" w:rsidRPr="002B3209" w14:paraId="550ECF12" w14:textId="77777777" w:rsidTr="000E1FE2">
        <w:trPr>
          <w:trHeight w:val="328"/>
        </w:trPr>
        <w:tc>
          <w:tcPr>
            <w:tcW w:w="1134" w:type="dxa"/>
          </w:tcPr>
          <w:p w14:paraId="45E04186" w14:textId="77777777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Địa chỉ</w:t>
            </w:r>
          </w:p>
        </w:tc>
        <w:tc>
          <w:tcPr>
            <w:tcW w:w="284" w:type="dxa"/>
          </w:tcPr>
          <w:p w14:paraId="473E9961" w14:textId="77777777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8122" w:type="dxa"/>
            <w:gridSpan w:val="4"/>
          </w:tcPr>
          <w:p w14:paraId="478F0710" w14:textId="73A8CE37" w:rsidR="00F26998" w:rsidRPr="002B3209" w:rsidRDefault="00F26998" w:rsidP="007A7278">
            <w:pPr>
              <w:spacing w:line="30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57A Huỳnh Thúc Kháng, Phường Láng Hạ, Quận Đống Đa, Thành phố </w:t>
            </w:r>
            <w:r w:rsidRPr="002B3209">
              <w:rPr>
                <w:rFonts w:ascii="Times New Roman" w:hAnsi="Times New Roman"/>
                <w:sz w:val="26"/>
                <w:szCs w:val="26"/>
                <w:lang w:val="vi-VN"/>
              </w:rPr>
              <w:t>Hà Nội</w:t>
            </w:r>
            <w:r w:rsidRPr="002B3209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F26998" w:rsidRPr="002B3209" w14:paraId="06957064" w14:textId="77777777" w:rsidTr="000E1FE2">
        <w:trPr>
          <w:trHeight w:val="89"/>
        </w:trPr>
        <w:tc>
          <w:tcPr>
            <w:tcW w:w="9540" w:type="dxa"/>
            <w:gridSpan w:val="6"/>
          </w:tcPr>
          <w:p w14:paraId="7AA0D196" w14:textId="510A394C" w:rsidR="00F26998" w:rsidRPr="00EE20CA" w:rsidRDefault="00F26998" w:rsidP="007A7278">
            <w:pPr>
              <w:pStyle w:val="NoSpacing1"/>
              <w:numPr>
                <w:ilvl w:val="0"/>
                <w:numId w:val="16"/>
              </w:numPr>
              <w:spacing w:line="300" w:lineRule="auto"/>
              <w:ind w:left="432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Đại diện Phòng </w:t>
            </w:r>
            <w:r w:rsidRPr="00CE05F2">
              <w:rPr>
                <w:rFonts w:ascii="Times New Roman" w:hAnsi="Times New Roman"/>
                <w:sz w:val="26"/>
                <w:szCs w:val="26"/>
              </w:rPr>
              <w:t>Phần mềm DV</w:t>
            </w:r>
            <w:r w:rsidR="00EA0B38">
              <w:rPr>
                <w:rFonts w:ascii="Times New Roman" w:hAnsi="Times New Roman"/>
                <w:sz w:val="26"/>
                <w:szCs w:val="26"/>
              </w:rPr>
              <w:t>GTGT</w:t>
            </w:r>
          </w:p>
        </w:tc>
      </w:tr>
      <w:tr w:rsidR="00F26998" w:rsidRPr="002B3209" w14:paraId="502C9035" w14:textId="77777777" w:rsidTr="000E1FE2">
        <w:trPr>
          <w:trHeight w:val="89"/>
        </w:trPr>
        <w:tc>
          <w:tcPr>
            <w:tcW w:w="4253" w:type="dxa"/>
            <w:gridSpan w:val="3"/>
          </w:tcPr>
          <w:p w14:paraId="5C6294CF" w14:textId="54BD484D" w:rsidR="00F26998" w:rsidRPr="002B3209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Ông </w:t>
            </w:r>
            <w:r w:rsidR="00EA0B38">
              <w:rPr>
                <w:rFonts w:ascii="Times New Roman" w:hAnsi="Times New Roman"/>
                <w:sz w:val="26"/>
                <w:szCs w:val="26"/>
              </w:rPr>
              <w:t>Giang Anh Đức</w:t>
            </w:r>
          </w:p>
        </w:tc>
        <w:tc>
          <w:tcPr>
            <w:tcW w:w="1329" w:type="dxa"/>
          </w:tcPr>
          <w:p w14:paraId="3977CBAB" w14:textId="1FA74390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  Chức vụ</w:t>
            </w:r>
          </w:p>
        </w:tc>
        <w:tc>
          <w:tcPr>
            <w:tcW w:w="242" w:type="dxa"/>
          </w:tcPr>
          <w:p w14:paraId="31CD1586" w14:textId="6D393AB1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070E71B3" w14:textId="03CA8E84" w:rsidR="00F26998" w:rsidRPr="00EE20CA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EE20CA">
              <w:rPr>
                <w:rFonts w:ascii="Times New Roman" w:hAnsi="Times New Roman"/>
                <w:sz w:val="26"/>
                <w:szCs w:val="26"/>
              </w:rPr>
              <w:t xml:space="preserve">Trưởng Phòng </w:t>
            </w:r>
          </w:p>
        </w:tc>
      </w:tr>
      <w:tr w:rsidR="00F26998" w:rsidRPr="002B3209" w14:paraId="4911AD6F" w14:textId="77777777" w:rsidTr="000E1FE2">
        <w:trPr>
          <w:trHeight w:val="328"/>
        </w:trPr>
        <w:tc>
          <w:tcPr>
            <w:tcW w:w="4253" w:type="dxa"/>
            <w:gridSpan w:val="3"/>
          </w:tcPr>
          <w:p w14:paraId="5E1FC580" w14:textId="3272A611" w:rsidR="00F26998" w:rsidRPr="004B26BA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Ông </w:t>
            </w:r>
            <w:r w:rsidR="00EA0B38">
              <w:rPr>
                <w:rFonts w:ascii="Times New Roman" w:hAnsi="Times New Roman"/>
                <w:sz w:val="26"/>
                <w:szCs w:val="26"/>
              </w:rPr>
              <w:t>Nguyễn Mạnh Thắng</w:t>
            </w:r>
          </w:p>
        </w:tc>
        <w:tc>
          <w:tcPr>
            <w:tcW w:w="1329" w:type="dxa"/>
          </w:tcPr>
          <w:p w14:paraId="03E8978B" w14:textId="36EA4F93" w:rsidR="00F26998" w:rsidRPr="002B3209" w:rsidRDefault="00F26998" w:rsidP="007A7278">
            <w:pPr>
              <w:pStyle w:val="NoSpacing1"/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0D0A7362" w14:textId="55FB810F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64F93FCE" w14:textId="001D4D4D" w:rsidR="00F26998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  <w:tr w:rsidR="00F26998" w:rsidRPr="002B3209" w14:paraId="0FBE2136" w14:textId="77777777" w:rsidTr="000E1FE2">
        <w:trPr>
          <w:trHeight w:val="328"/>
        </w:trPr>
        <w:tc>
          <w:tcPr>
            <w:tcW w:w="9540" w:type="dxa"/>
            <w:gridSpan w:val="6"/>
          </w:tcPr>
          <w:p w14:paraId="7DC87F07" w14:textId="62730AC6" w:rsidR="00F26998" w:rsidRDefault="00F26998" w:rsidP="007A7278">
            <w:pPr>
              <w:pStyle w:val="NoSpacing1"/>
              <w:numPr>
                <w:ilvl w:val="0"/>
                <w:numId w:val="17"/>
              </w:numPr>
              <w:spacing w:line="300" w:lineRule="auto"/>
              <w:ind w:left="432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Đại diện Phòng </w:t>
            </w:r>
            <w:r>
              <w:rPr>
                <w:rFonts w:ascii="Times New Roman" w:hAnsi="Times New Roman"/>
                <w:sz w:val="26"/>
                <w:szCs w:val="26"/>
              </w:rPr>
              <w:t>Kiểm thử QA</w:t>
            </w:r>
          </w:p>
        </w:tc>
      </w:tr>
      <w:tr w:rsidR="00F26998" w:rsidRPr="002B3209" w14:paraId="26D7AD3F" w14:textId="77777777" w:rsidTr="000E1FE2">
        <w:trPr>
          <w:trHeight w:val="328"/>
        </w:trPr>
        <w:tc>
          <w:tcPr>
            <w:tcW w:w="4253" w:type="dxa"/>
            <w:gridSpan w:val="3"/>
          </w:tcPr>
          <w:p w14:paraId="37729080" w14:textId="0C657D7B" w:rsidR="00F26998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Ông </w:t>
            </w:r>
            <w:r>
              <w:rPr>
                <w:rFonts w:ascii="Times New Roman" w:hAnsi="Times New Roman"/>
                <w:sz w:val="26"/>
                <w:szCs w:val="26"/>
              </w:rPr>
              <w:t>Đinh Thế Tuyên</w:t>
            </w:r>
          </w:p>
        </w:tc>
        <w:tc>
          <w:tcPr>
            <w:tcW w:w="1329" w:type="dxa"/>
          </w:tcPr>
          <w:p w14:paraId="411E4695" w14:textId="0907A441" w:rsidR="00F26998" w:rsidRPr="002B3209" w:rsidRDefault="00F26998" w:rsidP="007A7278">
            <w:pPr>
              <w:pStyle w:val="NoSpacing1"/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 xml:space="preserve">  Chức vụ</w:t>
            </w:r>
          </w:p>
        </w:tc>
        <w:tc>
          <w:tcPr>
            <w:tcW w:w="242" w:type="dxa"/>
          </w:tcPr>
          <w:p w14:paraId="418691EE" w14:textId="053506BE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62991C18" w14:textId="2C8BA1CA" w:rsidR="00F26998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EE20CA">
              <w:rPr>
                <w:rFonts w:ascii="Times New Roman" w:hAnsi="Times New Roman"/>
                <w:sz w:val="26"/>
                <w:szCs w:val="26"/>
              </w:rPr>
              <w:t xml:space="preserve">Trưởng Phòng </w:t>
            </w:r>
          </w:p>
        </w:tc>
      </w:tr>
      <w:tr w:rsidR="00F26998" w:rsidRPr="002B3209" w14:paraId="38DA0D0D" w14:textId="77777777" w:rsidTr="000E1FE2">
        <w:trPr>
          <w:trHeight w:val="328"/>
        </w:trPr>
        <w:tc>
          <w:tcPr>
            <w:tcW w:w="4253" w:type="dxa"/>
            <w:gridSpan w:val="3"/>
          </w:tcPr>
          <w:p w14:paraId="2DE7FD21" w14:textId="446782BB" w:rsidR="00F26998" w:rsidRDefault="00F26998" w:rsidP="007A7278">
            <w:pPr>
              <w:pStyle w:val="NoSpacing1"/>
              <w:numPr>
                <w:ilvl w:val="0"/>
                <w:numId w:val="13"/>
              </w:numPr>
              <w:spacing w:line="300" w:lineRule="auto"/>
              <w:ind w:left="78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Bà Nguyễn </w:t>
            </w:r>
            <w:r w:rsidR="00EA0B38">
              <w:rPr>
                <w:rFonts w:ascii="Times New Roman" w:hAnsi="Times New Roman"/>
                <w:sz w:val="26"/>
                <w:szCs w:val="26"/>
              </w:rPr>
              <w:t>Quỳnh Anh</w:t>
            </w:r>
          </w:p>
        </w:tc>
        <w:tc>
          <w:tcPr>
            <w:tcW w:w="1329" w:type="dxa"/>
          </w:tcPr>
          <w:p w14:paraId="37E6B25B" w14:textId="6AB43182" w:rsidR="00F26998" w:rsidRPr="002B3209" w:rsidRDefault="00F26998" w:rsidP="007A7278">
            <w:pPr>
              <w:pStyle w:val="NoSpacing1"/>
              <w:spacing w:line="30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Chức vụ</w:t>
            </w:r>
          </w:p>
        </w:tc>
        <w:tc>
          <w:tcPr>
            <w:tcW w:w="242" w:type="dxa"/>
          </w:tcPr>
          <w:p w14:paraId="28551EF5" w14:textId="1DDC3998" w:rsidR="00F26998" w:rsidRPr="002B3209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 w:rsidRPr="002B320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716" w:type="dxa"/>
          </w:tcPr>
          <w:p w14:paraId="649164EF" w14:textId="249A4F3E" w:rsidR="00F26998" w:rsidRDefault="00F26998" w:rsidP="007A7278">
            <w:pPr>
              <w:pStyle w:val="NoSpacing1"/>
              <w:spacing w:line="30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Chuyên viên</w:t>
            </w:r>
          </w:p>
        </w:tc>
      </w:tr>
    </w:tbl>
    <w:p w14:paraId="003B5036" w14:textId="77777777" w:rsidR="0078244B" w:rsidRPr="002B3209" w:rsidRDefault="0078244B" w:rsidP="00234B21">
      <w:pPr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7306D57D" w14:textId="2919868E" w:rsidR="00B40F75" w:rsidRDefault="0079462F" w:rsidP="00234B21">
      <w:pPr>
        <w:ind w:firstLine="720"/>
        <w:jc w:val="both"/>
        <w:rPr>
          <w:rFonts w:ascii="Times New Roman" w:hAnsi="Times New Roman"/>
          <w:sz w:val="26"/>
          <w:szCs w:val="26"/>
        </w:rPr>
      </w:pPr>
      <w:r w:rsidRPr="002B3209">
        <w:rPr>
          <w:rFonts w:ascii="Times New Roman" w:hAnsi="Times New Roman"/>
          <w:sz w:val="26"/>
          <w:szCs w:val="26"/>
          <w:lang w:val="vi-VN"/>
        </w:rPr>
        <w:t xml:space="preserve">Các bên </w:t>
      </w:r>
      <w:r w:rsidR="00314434" w:rsidRPr="002B3209">
        <w:rPr>
          <w:rFonts w:ascii="Times New Roman" w:hAnsi="Times New Roman"/>
          <w:sz w:val="26"/>
          <w:szCs w:val="26"/>
          <w:lang w:val="vi-VN"/>
        </w:rPr>
        <w:t xml:space="preserve">lập biên </w:t>
      </w:r>
      <w:r w:rsidR="00314434" w:rsidRPr="002B3209">
        <w:rPr>
          <w:rFonts w:ascii="Times New Roman" w:hAnsi="Times New Roman"/>
          <w:sz w:val="26"/>
          <w:szCs w:val="26"/>
        </w:rPr>
        <w:t xml:space="preserve">bản xác nhận hoàn thành </w:t>
      </w:r>
      <w:r w:rsidR="0078244B" w:rsidRPr="002B3209">
        <w:rPr>
          <w:rFonts w:ascii="Times New Roman" w:hAnsi="Times New Roman"/>
          <w:sz w:val="26"/>
          <w:szCs w:val="26"/>
        </w:rPr>
        <w:t>triển khai</w:t>
      </w:r>
      <w:r w:rsidR="00EA1573" w:rsidRPr="002B3209">
        <w:rPr>
          <w:rFonts w:ascii="Times New Roman" w:hAnsi="Times New Roman"/>
          <w:sz w:val="26"/>
          <w:szCs w:val="26"/>
        </w:rPr>
        <w:t xml:space="preserve"> hệ thống </w:t>
      </w:r>
      <w:r w:rsidR="00EA0B38">
        <w:rPr>
          <w:rFonts w:ascii="Times New Roman" w:hAnsi="Times New Roman"/>
          <w:sz w:val="26"/>
          <w:szCs w:val="26"/>
        </w:rPr>
        <w:t>Digital Market</w:t>
      </w:r>
      <w:r w:rsidR="00EA1573" w:rsidRPr="002B3209">
        <w:rPr>
          <w:rFonts w:ascii="Times New Roman" w:hAnsi="Times New Roman"/>
          <w:sz w:val="26"/>
          <w:szCs w:val="26"/>
        </w:rPr>
        <w:t xml:space="preserve"> </w:t>
      </w:r>
      <w:r w:rsidR="00314434" w:rsidRPr="002B3209">
        <w:rPr>
          <w:rFonts w:ascii="Times New Roman" w:hAnsi="Times New Roman"/>
          <w:sz w:val="26"/>
          <w:szCs w:val="26"/>
        </w:rPr>
        <w:t>theo các nội dung</w:t>
      </w:r>
      <w:r w:rsidR="00AB324D" w:rsidRPr="002B3209">
        <w:rPr>
          <w:rFonts w:ascii="Times New Roman" w:hAnsi="Times New Roman"/>
          <w:sz w:val="26"/>
          <w:szCs w:val="26"/>
        </w:rPr>
        <w:t xml:space="preserve"> sau</w:t>
      </w:r>
      <w:r w:rsidR="00314434" w:rsidRPr="002B3209">
        <w:rPr>
          <w:rFonts w:ascii="Times New Roman" w:hAnsi="Times New Roman"/>
          <w:sz w:val="26"/>
          <w:szCs w:val="26"/>
        </w:rPr>
        <w:t>:</w:t>
      </w:r>
    </w:p>
    <w:p w14:paraId="3CF1F31F" w14:textId="534BB93F" w:rsidR="007A7278" w:rsidRDefault="007A7278" w:rsidP="00234B21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1B0E808D" w14:textId="166672D3" w:rsidR="00EA0B38" w:rsidRDefault="00EA0B38" w:rsidP="00234B21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34FB4B5" w14:textId="77777777" w:rsidR="00EA0B38" w:rsidRDefault="00EA0B38" w:rsidP="00234B21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522E7366" w14:textId="5B0DF44F" w:rsidR="007A7278" w:rsidRDefault="007A7278" w:rsidP="00234B21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76E481A" w14:textId="05B8CC9A" w:rsidR="0048162B" w:rsidRDefault="0048162B" w:rsidP="0048162B">
      <w:pPr>
        <w:jc w:val="both"/>
        <w:rPr>
          <w:rFonts w:ascii="Times New Roman" w:hAnsi="Times New Roman"/>
          <w:b/>
          <w:bCs/>
          <w:sz w:val="26"/>
          <w:szCs w:val="26"/>
        </w:rPr>
      </w:pPr>
      <w:r w:rsidRPr="0048162B">
        <w:rPr>
          <w:rFonts w:ascii="Times New Roman" w:hAnsi="Times New Roman"/>
          <w:b/>
          <w:bCs/>
          <w:sz w:val="26"/>
          <w:szCs w:val="26"/>
        </w:rPr>
        <w:lastRenderedPageBreak/>
        <w:t>I./ Danh mục bàn giao</w:t>
      </w:r>
    </w:p>
    <w:tbl>
      <w:tblPr>
        <w:tblW w:w="1044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61"/>
        <w:gridCol w:w="5384"/>
        <w:gridCol w:w="2725"/>
      </w:tblGrid>
      <w:tr w:rsidR="00B55F3D" w:rsidRPr="00D746B7" w14:paraId="375B8AA2" w14:textId="348C0972" w:rsidTr="00F97BEF">
        <w:trPr>
          <w:trHeight w:val="630"/>
        </w:trPr>
        <w:tc>
          <w:tcPr>
            <w:tcW w:w="670" w:type="dxa"/>
            <w:shd w:val="clear" w:color="auto" w:fill="auto"/>
            <w:vAlign w:val="center"/>
            <w:hideMark/>
          </w:tcPr>
          <w:bookmarkEnd w:id="0"/>
          <w:p w14:paraId="27D22AEC" w14:textId="77777777" w:rsidR="00B55F3D" w:rsidRPr="00D746B7" w:rsidRDefault="00B55F3D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D746B7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1661" w:type="dxa"/>
            <w:shd w:val="clear" w:color="auto" w:fill="auto"/>
            <w:vAlign w:val="center"/>
            <w:hideMark/>
          </w:tcPr>
          <w:p w14:paraId="44C5753A" w14:textId="2B467FF8" w:rsidR="00B55F3D" w:rsidRPr="00D746B7" w:rsidRDefault="00AB13F0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Nội dung</w:t>
            </w:r>
            <w:r w:rsidR="00B55F3D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="00F65DE3">
              <w:rPr>
                <w:rFonts w:ascii="Times New Roman" w:hAnsi="Times New Roman"/>
                <w:b/>
                <w:bCs/>
                <w:color w:val="000000"/>
              </w:rPr>
              <w:t>xác nhận</w:t>
            </w:r>
          </w:p>
        </w:tc>
        <w:tc>
          <w:tcPr>
            <w:tcW w:w="5384" w:type="dxa"/>
            <w:shd w:val="clear" w:color="auto" w:fill="auto"/>
            <w:vAlign w:val="center"/>
            <w:hideMark/>
          </w:tcPr>
          <w:p w14:paraId="662F1593" w14:textId="77777777" w:rsidR="00B55F3D" w:rsidRPr="00D746B7" w:rsidRDefault="00B55F3D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D746B7">
              <w:rPr>
                <w:rFonts w:ascii="Times New Roman" w:hAnsi="Times New Roman"/>
                <w:b/>
                <w:bCs/>
                <w:color w:val="000000"/>
              </w:rPr>
              <w:t>Yêu cầu chi tiết</w:t>
            </w:r>
          </w:p>
        </w:tc>
        <w:tc>
          <w:tcPr>
            <w:tcW w:w="2725" w:type="dxa"/>
          </w:tcPr>
          <w:p w14:paraId="7B532AF5" w14:textId="0EC31A25" w:rsidR="00B55F3D" w:rsidRPr="00085430" w:rsidRDefault="00B55F3D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Đánh giá</w:t>
            </w:r>
          </w:p>
        </w:tc>
      </w:tr>
      <w:tr w:rsidR="00325001" w:rsidRPr="00D746B7" w14:paraId="6265FF27" w14:textId="77777777" w:rsidTr="00F97BEF">
        <w:trPr>
          <w:trHeight w:val="630"/>
        </w:trPr>
        <w:tc>
          <w:tcPr>
            <w:tcW w:w="670" w:type="dxa"/>
            <w:shd w:val="clear" w:color="auto" w:fill="auto"/>
            <w:vAlign w:val="center"/>
          </w:tcPr>
          <w:p w14:paraId="640FCBAD" w14:textId="7A1A9113" w:rsidR="00325001" w:rsidRPr="00D746B7" w:rsidRDefault="00325001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I</w:t>
            </w:r>
          </w:p>
        </w:tc>
        <w:tc>
          <w:tcPr>
            <w:tcW w:w="9770" w:type="dxa"/>
            <w:gridSpan w:val="3"/>
            <w:shd w:val="clear" w:color="auto" w:fill="auto"/>
            <w:vAlign w:val="center"/>
          </w:tcPr>
          <w:p w14:paraId="21840FFC" w14:textId="199E12D0" w:rsidR="00325001" w:rsidRDefault="00325001" w:rsidP="00C2442B">
            <w:pPr>
              <w:spacing w:line="300" w:lineRule="auto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Kịch bản, văn bản</w:t>
            </w:r>
            <w:r w:rsidR="00832D6D">
              <w:rPr>
                <w:rFonts w:ascii="Times New Roman" w:hAnsi="Times New Roman"/>
                <w:b/>
                <w:bCs/>
                <w:color w:val="000000"/>
              </w:rPr>
              <w:t>, biên bản</w:t>
            </w:r>
          </w:p>
        </w:tc>
      </w:tr>
      <w:tr w:rsidR="00CF299C" w:rsidRPr="00D746B7" w14:paraId="6A8EC87C" w14:textId="77777777" w:rsidTr="00F97BEF">
        <w:trPr>
          <w:trHeight w:val="630"/>
        </w:trPr>
        <w:tc>
          <w:tcPr>
            <w:tcW w:w="670" w:type="dxa"/>
            <w:shd w:val="clear" w:color="auto" w:fill="auto"/>
            <w:vAlign w:val="center"/>
          </w:tcPr>
          <w:p w14:paraId="0B31BE98" w14:textId="61992AF6" w:rsidR="00CF299C" w:rsidRPr="00B10A6A" w:rsidRDefault="00CF299C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 w:rsidRPr="00B10A6A">
              <w:rPr>
                <w:rFonts w:ascii="Times New Roman" w:hAnsi="Times New Roman"/>
                <w:color w:val="000000"/>
              </w:rPr>
              <w:t>1.1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E698D96" w14:textId="71E67641" w:rsidR="00CF299C" w:rsidRDefault="00CF299C" w:rsidP="00C2442B">
            <w:pPr>
              <w:spacing w:line="300" w:lineRule="auto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Kịch bản</w:t>
            </w:r>
          </w:p>
        </w:tc>
        <w:tc>
          <w:tcPr>
            <w:tcW w:w="5384" w:type="dxa"/>
            <w:shd w:val="clear" w:color="auto" w:fill="auto"/>
            <w:vAlign w:val="center"/>
          </w:tcPr>
          <w:p w14:paraId="6FA74A34" w14:textId="4520B286" w:rsidR="00CF299C" w:rsidRPr="00CF299C" w:rsidRDefault="00CF299C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 w:rsidRPr="00CF299C">
              <w:rPr>
                <w:rFonts w:ascii="Times New Roman" w:hAnsi="Times New Roman"/>
                <w:color w:val="000000"/>
              </w:rPr>
              <w:t xml:space="preserve">Tài liệu mô tả sản phẩm </w:t>
            </w:r>
            <w:r w:rsidR="0016449A">
              <w:rPr>
                <w:rFonts w:ascii="Times New Roman" w:hAnsi="Times New Roman"/>
                <w:color w:val="000000"/>
              </w:rPr>
              <w:t>Digital Market</w:t>
            </w:r>
          </w:p>
          <w:p w14:paraId="02696819" w14:textId="49E46187" w:rsidR="00CF299C" w:rsidRPr="00CF299C" w:rsidRDefault="00CF299C" w:rsidP="00C2442B">
            <w:pPr>
              <w:spacing w:line="300" w:lineRule="auto"/>
              <w:ind w:left="-12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725" w:type="dxa"/>
          </w:tcPr>
          <w:p w14:paraId="2CC3B1F5" w14:textId="6C208984" w:rsidR="00CF299C" w:rsidRPr="0078560B" w:rsidRDefault="00CF299C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  <w:r w:rsidRPr="00E60F33"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B55F3D" w:rsidRPr="00D746B7" w14:paraId="0AACDAEA" w14:textId="77777777" w:rsidTr="00F97BEF">
        <w:trPr>
          <w:trHeight w:val="630"/>
        </w:trPr>
        <w:tc>
          <w:tcPr>
            <w:tcW w:w="670" w:type="dxa"/>
            <w:shd w:val="clear" w:color="auto" w:fill="auto"/>
            <w:vAlign w:val="center"/>
          </w:tcPr>
          <w:p w14:paraId="419542C1" w14:textId="1378015C" w:rsidR="00B55F3D" w:rsidRPr="00B10A6A" w:rsidRDefault="00946108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</w:t>
            </w:r>
            <w:r w:rsidR="0016449A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62EB35E" w14:textId="65033E41" w:rsidR="00B55F3D" w:rsidRDefault="00B55F3D" w:rsidP="00C2442B">
            <w:pPr>
              <w:spacing w:line="300" w:lineRule="auto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Văn bản, tờ trình</w:t>
            </w:r>
          </w:p>
        </w:tc>
        <w:tc>
          <w:tcPr>
            <w:tcW w:w="5384" w:type="dxa"/>
            <w:shd w:val="clear" w:color="auto" w:fill="auto"/>
            <w:vAlign w:val="center"/>
          </w:tcPr>
          <w:p w14:paraId="18A3DB0B" w14:textId="06E1E171" w:rsidR="00B55F3D" w:rsidRPr="00D641E6" w:rsidRDefault="00B55F3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 w:rsidRPr="00D641E6">
              <w:rPr>
                <w:rFonts w:ascii="Times New Roman" w:hAnsi="Times New Roman"/>
                <w:color w:val="000000"/>
              </w:rPr>
              <w:t>Các văn bản, tờ trình sử dụng trong quá trình triển khai</w:t>
            </w:r>
          </w:p>
        </w:tc>
        <w:tc>
          <w:tcPr>
            <w:tcW w:w="2725" w:type="dxa"/>
          </w:tcPr>
          <w:p w14:paraId="4714F94D" w14:textId="4558F9AA" w:rsidR="00B55F3D" w:rsidRPr="0078560B" w:rsidRDefault="00B55F3D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bCs/>
                <w:color w:val="000000"/>
                <w:lang w:val="vi-VN"/>
              </w:rPr>
            </w:pPr>
            <w:r w:rsidRPr="00E60F33"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3D3D9284" w14:textId="77777777" w:rsidTr="00F97BEF">
        <w:trPr>
          <w:trHeight w:val="400"/>
        </w:trPr>
        <w:tc>
          <w:tcPr>
            <w:tcW w:w="670" w:type="dxa"/>
            <w:shd w:val="clear" w:color="auto" w:fill="auto"/>
            <w:vAlign w:val="center"/>
          </w:tcPr>
          <w:p w14:paraId="5F30179C" w14:textId="4D221F98" w:rsidR="00832D6D" w:rsidRPr="00345728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345728">
              <w:rPr>
                <w:rFonts w:ascii="Times New Roman" w:hAnsi="Times New Roman"/>
                <w:b/>
                <w:color w:val="000000"/>
              </w:rPr>
              <w:t>I</w:t>
            </w:r>
            <w:r>
              <w:rPr>
                <w:rFonts w:ascii="Times New Roman" w:hAnsi="Times New Roman"/>
                <w:b/>
                <w:color w:val="000000"/>
              </w:rPr>
              <w:t>I</w:t>
            </w:r>
          </w:p>
        </w:tc>
        <w:tc>
          <w:tcPr>
            <w:tcW w:w="9770" w:type="dxa"/>
            <w:gridSpan w:val="3"/>
            <w:shd w:val="clear" w:color="auto" w:fill="auto"/>
            <w:vAlign w:val="center"/>
          </w:tcPr>
          <w:p w14:paraId="6FA58DCB" w14:textId="6CFFE8DB" w:rsidR="00832D6D" w:rsidRPr="0078560B" w:rsidRDefault="00832D6D" w:rsidP="00C2442B">
            <w:pPr>
              <w:spacing w:line="300" w:lineRule="auto"/>
              <w:rPr>
                <w:rFonts w:ascii="Times New Roman" w:hAnsi="Times New Roman"/>
                <w:b/>
                <w:color w:val="000000"/>
                <w:highlight w:val="yellow"/>
              </w:rPr>
            </w:pPr>
            <w:r w:rsidRPr="0078560B">
              <w:rPr>
                <w:rFonts w:ascii="Times New Roman" w:hAnsi="Times New Roman"/>
                <w:b/>
                <w:bCs/>
                <w:color w:val="000000"/>
              </w:rPr>
              <w:t>Phần mềm bàn giao</w:t>
            </w:r>
          </w:p>
        </w:tc>
      </w:tr>
      <w:tr w:rsidR="00832D6D" w:rsidRPr="00D746B7" w14:paraId="6A534D65" w14:textId="77777777" w:rsidTr="00F97BEF">
        <w:trPr>
          <w:trHeight w:val="400"/>
        </w:trPr>
        <w:tc>
          <w:tcPr>
            <w:tcW w:w="670" w:type="dxa"/>
            <w:shd w:val="clear" w:color="auto" w:fill="auto"/>
            <w:vAlign w:val="center"/>
          </w:tcPr>
          <w:p w14:paraId="6817408D" w14:textId="23F29558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2.1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F145117" w14:textId="2B017F55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Phần mềm đóng gói, Database</w:t>
            </w:r>
          </w:p>
        </w:tc>
        <w:tc>
          <w:tcPr>
            <w:tcW w:w="5384" w:type="dxa"/>
            <w:shd w:val="clear" w:color="auto" w:fill="auto"/>
            <w:vAlign w:val="center"/>
          </w:tcPr>
          <w:p w14:paraId="737EA423" w14:textId="77777777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 Tài liệu mô tả các module phần mềm sử dụng công nghệ và ngôn ngữ phần mềm ….</w:t>
            </w:r>
          </w:p>
          <w:p w14:paraId="2977C077" w14:textId="5C6BBEC3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 Phần mềm đóng gói, Database được chuyển bằng USB, hay chia sẻ qua FTP… đảm bảo an toàn bảo mật thông tin.</w:t>
            </w:r>
          </w:p>
        </w:tc>
        <w:tc>
          <w:tcPr>
            <w:tcW w:w="2725" w:type="dxa"/>
          </w:tcPr>
          <w:p w14:paraId="378AFE87" w14:textId="08CF554D" w:rsidR="00832D6D" w:rsidRPr="0078560B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69B26606" w14:textId="77777777" w:rsidTr="00F97BEF">
        <w:trPr>
          <w:trHeight w:val="400"/>
        </w:trPr>
        <w:tc>
          <w:tcPr>
            <w:tcW w:w="670" w:type="dxa"/>
            <w:shd w:val="clear" w:color="auto" w:fill="auto"/>
            <w:vAlign w:val="center"/>
          </w:tcPr>
          <w:p w14:paraId="148F0AA2" w14:textId="3C1F63D8" w:rsidR="00832D6D" w:rsidRPr="00345728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345728">
              <w:rPr>
                <w:rFonts w:ascii="Times New Roman" w:hAnsi="Times New Roman"/>
                <w:b/>
                <w:color w:val="000000"/>
              </w:rPr>
              <w:t>II</w:t>
            </w:r>
            <w:r>
              <w:rPr>
                <w:rFonts w:ascii="Times New Roman" w:hAnsi="Times New Roman"/>
                <w:b/>
                <w:color w:val="000000"/>
              </w:rPr>
              <w:t>I</w:t>
            </w:r>
          </w:p>
        </w:tc>
        <w:tc>
          <w:tcPr>
            <w:tcW w:w="9770" w:type="dxa"/>
            <w:gridSpan w:val="3"/>
            <w:shd w:val="clear" w:color="auto" w:fill="auto"/>
            <w:vAlign w:val="center"/>
          </w:tcPr>
          <w:p w14:paraId="5FC37D7F" w14:textId="1DED9293" w:rsidR="00832D6D" w:rsidRPr="00210E32" w:rsidRDefault="00832D6D" w:rsidP="00C2442B">
            <w:pPr>
              <w:spacing w:line="300" w:lineRule="auto"/>
              <w:rPr>
                <w:rFonts w:ascii="Times New Roman" w:hAnsi="Times New Roman"/>
                <w:b/>
                <w:bCs/>
                <w:color w:val="000000"/>
              </w:rPr>
            </w:pPr>
            <w:r w:rsidRPr="00210E32">
              <w:rPr>
                <w:rFonts w:ascii="Times New Roman" w:hAnsi="Times New Roman"/>
                <w:b/>
                <w:bCs/>
                <w:color w:val="000000"/>
              </w:rPr>
              <w:t>Tài liệu bàn giao hệ thống</w:t>
            </w:r>
          </w:p>
        </w:tc>
      </w:tr>
      <w:tr w:rsidR="00832D6D" w:rsidRPr="00D746B7" w14:paraId="4C13C522" w14:textId="77777777" w:rsidTr="00F97BEF">
        <w:trPr>
          <w:trHeight w:val="602"/>
        </w:trPr>
        <w:tc>
          <w:tcPr>
            <w:tcW w:w="670" w:type="dxa"/>
            <w:vMerge w:val="restart"/>
            <w:shd w:val="clear" w:color="auto" w:fill="auto"/>
            <w:vAlign w:val="center"/>
          </w:tcPr>
          <w:p w14:paraId="4EC0E652" w14:textId="6E248048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3.1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5950B7EC" w14:textId="7AE4D102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bookmarkStart w:id="1" w:name="_Hlk14852332"/>
            <w:r w:rsidRPr="00D746B7">
              <w:rPr>
                <w:rFonts w:ascii="Times New Roman" w:hAnsi="Times New Roman"/>
                <w:color w:val="000000"/>
              </w:rPr>
              <w:t>Tài liệu kỹ thuật hệ thống</w:t>
            </w:r>
            <w:bookmarkEnd w:id="1"/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08ACB44D" w14:textId="77A21B0E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 Kiến</w:t>
            </w:r>
            <w:r w:rsidRPr="00D746B7">
              <w:rPr>
                <w:rFonts w:ascii="Times New Roman" w:hAnsi="Times New Roman"/>
                <w:color w:val="000000"/>
              </w:rPr>
              <w:t xml:space="preserve"> trúc của </w:t>
            </w:r>
            <w:r>
              <w:rPr>
                <w:rFonts w:ascii="Times New Roman" w:hAnsi="Times New Roman"/>
                <w:color w:val="000000"/>
              </w:rPr>
              <w:t xml:space="preserve">phần mềm </w:t>
            </w:r>
            <w:r w:rsidRPr="00D746B7">
              <w:rPr>
                <w:rFonts w:ascii="Times New Roman" w:hAnsi="Times New Roman"/>
                <w:color w:val="000000"/>
              </w:rPr>
              <w:t xml:space="preserve">hệ thống </w:t>
            </w:r>
          </w:p>
        </w:tc>
        <w:tc>
          <w:tcPr>
            <w:tcW w:w="2725" w:type="dxa"/>
          </w:tcPr>
          <w:p w14:paraId="2843CCC7" w14:textId="0EE24DFC" w:rsidR="00832D6D" w:rsidRPr="0078560B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323880ED" w14:textId="77777777" w:rsidTr="00F97BEF">
        <w:trPr>
          <w:trHeight w:val="602"/>
        </w:trPr>
        <w:tc>
          <w:tcPr>
            <w:tcW w:w="670" w:type="dxa"/>
            <w:vMerge/>
            <w:shd w:val="clear" w:color="auto" w:fill="auto"/>
            <w:vAlign w:val="center"/>
          </w:tcPr>
          <w:p w14:paraId="36B4E0FB" w14:textId="7777777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5427CB1C" w14:textId="77777777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15A7C76B" w14:textId="16E60FD9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 w:rsidRPr="00D746B7">
              <w:rPr>
                <w:rFonts w:ascii="Times New Roman" w:hAnsi="Times New Roman"/>
                <w:color w:val="000000"/>
              </w:rPr>
              <w:t>2. Các tính năng của hệ thống, chức năng và nguyên lý hoạt động của các Module.</w:t>
            </w:r>
          </w:p>
        </w:tc>
        <w:tc>
          <w:tcPr>
            <w:tcW w:w="2725" w:type="dxa"/>
          </w:tcPr>
          <w:p w14:paraId="107D4E7B" w14:textId="3E364EFD" w:rsidR="00832D6D" w:rsidRPr="0078560B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03BD3E06" w14:textId="77777777" w:rsidTr="00F97BEF">
        <w:trPr>
          <w:trHeight w:val="602"/>
        </w:trPr>
        <w:tc>
          <w:tcPr>
            <w:tcW w:w="670" w:type="dxa"/>
            <w:vMerge/>
            <w:shd w:val="clear" w:color="auto" w:fill="auto"/>
            <w:vAlign w:val="center"/>
          </w:tcPr>
          <w:p w14:paraId="20D6A0AF" w14:textId="7777777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64DF16F0" w14:textId="77777777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D7FEC52" w14:textId="19EEF249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 w:rsidRPr="00D746B7">
              <w:rPr>
                <w:rFonts w:ascii="Times New Roman" w:hAnsi="Times New Roman"/>
                <w:color w:val="000000"/>
              </w:rPr>
              <w:t>3. Các giao diện và giao thức của hệ thống (ghi rõ các loại bản tin trao đổi với các thành phần mạng lưới, các protocol, versions).</w:t>
            </w:r>
          </w:p>
        </w:tc>
        <w:tc>
          <w:tcPr>
            <w:tcW w:w="2725" w:type="dxa"/>
          </w:tcPr>
          <w:p w14:paraId="21CAFF9F" w14:textId="6E231B1F" w:rsidR="00832D6D" w:rsidRPr="0078560B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  <w:lang w:val="vi-VN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2A5E7B59" w14:textId="77777777" w:rsidTr="00AB6A76">
        <w:trPr>
          <w:trHeight w:val="908"/>
        </w:trPr>
        <w:tc>
          <w:tcPr>
            <w:tcW w:w="670" w:type="dxa"/>
            <w:vMerge/>
            <w:shd w:val="clear" w:color="auto" w:fill="auto"/>
            <w:vAlign w:val="center"/>
          </w:tcPr>
          <w:p w14:paraId="5982BB68" w14:textId="7777777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075C7999" w14:textId="77777777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01B19CE1" w14:textId="1DD5A4A6" w:rsidR="00832D6D" w:rsidRPr="009C2EF4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 w:rsidRPr="009C2EF4">
              <w:rPr>
                <w:rFonts w:ascii="Times New Roman" w:hAnsi="Times New Roman"/>
                <w:color w:val="000000"/>
              </w:rPr>
              <w:t xml:space="preserve">4. Mô tả thiết kế </w:t>
            </w:r>
            <w:bookmarkStart w:id="2" w:name="_Hlk14852882"/>
            <w:r w:rsidRPr="009C2EF4">
              <w:rPr>
                <w:rFonts w:ascii="Times New Roman" w:hAnsi="Times New Roman"/>
                <w:color w:val="000000"/>
              </w:rPr>
              <w:t xml:space="preserve">Database </w:t>
            </w:r>
            <w:bookmarkEnd w:id="2"/>
            <w:r w:rsidRPr="009C2EF4">
              <w:rPr>
                <w:rFonts w:ascii="Times New Roman" w:hAnsi="Times New Roman"/>
                <w:color w:val="000000"/>
              </w:rPr>
              <w:t xml:space="preserve">của hệ thống dịch vụ (Mô tả các bảng; </w:t>
            </w:r>
            <w:bookmarkStart w:id="3" w:name="_Hlk14852340"/>
            <w:r w:rsidRPr="009C2EF4">
              <w:rPr>
                <w:rFonts w:ascii="Times New Roman" w:hAnsi="Times New Roman"/>
                <w:color w:val="000000"/>
              </w:rPr>
              <w:t>Giải thích chi tiết ý nghĩa, chức năng của các trường, các bảng;</w:t>
            </w:r>
            <w:bookmarkEnd w:id="3"/>
          </w:p>
        </w:tc>
        <w:tc>
          <w:tcPr>
            <w:tcW w:w="2725" w:type="dxa"/>
          </w:tcPr>
          <w:p w14:paraId="394515B4" w14:textId="57C75B3B" w:rsidR="00832D6D" w:rsidRPr="009C2EF4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 w:rsidRPr="009C2EF4"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4FCED9B0" w14:textId="77777777" w:rsidTr="00B10A6A">
        <w:trPr>
          <w:trHeight w:val="70"/>
        </w:trPr>
        <w:tc>
          <w:tcPr>
            <w:tcW w:w="670" w:type="dxa"/>
            <w:vMerge/>
            <w:shd w:val="clear" w:color="auto" w:fill="auto"/>
            <w:vAlign w:val="center"/>
          </w:tcPr>
          <w:p w14:paraId="1845E650" w14:textId="7777777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4CA136AC" w14:textId="77777777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FBB3EE2" w14:textId="670A72C2" w:rsidR="00832D6D" w:rsidRPr="00793A99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 w:rsidRPr="00793A99">
              <w:rPr>
                <w:rFonts w:ascii="Times New Roman" w:hAnsi="Times New Roman"/>
                <w:color w:val="000000"/>
              </w:rPr>
              <w:t xml:space="preserve">5. </w:t>
            </w:r>
            <w:bookmarkStart w:id="4" w:name="_Hlk14852373"/>
            <w:r w:rsidRPr="00793A99">
              <w:rPr>
                <w:rFonts w:ascii="Times New Roman" w:hAnsi="Times New Roman"/>
                <w:color w:val="000000"/>
              </w:rPr>
              <w:t xml:space="preserve">Flow </w:t>
            </w:r>
            <w:bookmarkEnd w:id="4"/>
            <w:r w:rsidRPr="00793A99">
              <w:rPr>
                <w:rFonts w:ascii="Times New Roman" w:hAnsi="Times New Roman"/>
                <w:color w:val="000000"/>
              </w:rPr>
              <w:t xml:space="preserve">nghiệp vụ của dịch vụ </w:t>
            </w:r>
          </w:p>
        </w:tc>
        <w:tc>
          <w:tcPr>
            <w:tcW w:w="2725" w:type="dxa"/>
          </w:tcPr>
          <w:p w14:paraId="16DA4D29" w14:textId="173E8FEF" w:rsidR="00832D6D" w:rsidRPr="00793A99" w:rsidRDefault="0016449A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08A3C132" w14:textId="77777777" w:rsidTr="00F97BEF">
        <w:trPr>
          <w:trHeight w:val="85"/>
        </w:trPr>
        <w:tc>
          <w:tcPr>
            <w:tcW w:w="670" w:type="dxa"/>
            <w:vMerge/>
            <w:shd w:val="clear" w:color="auto" w:fill="auto"/>
            <w:vAlign w:val="center"/>
          </w:tcPr>
          <w:p w14:paraId="23552B0E" w14:textId="7777777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156175D4" w14:textId="77777777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6F21344" w14:textId="2E64D5A5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4. </w:t>
            </w:r>
            <w:r w:rsidR="00D40715">
              <w:rPr>
                <w:rFonts w:ascii="Times New Roman" w:hAnsi="Times New Roman"/>
                <w:color w:val="000000"/>
              </w:rPr>
              <w:t>Tiêu chuẩn và đặc tả kỹ thuật</w:t>
            </w:r>
          </w:p>
        </w:tc>
        <w:tc>
          <w:tcPr>
            <w:tcW w:w="2725" w:type="dxa"/>
          </w:tcPr>
          <w:p w14:paraId="1FD9FBF6" w14:textId="72E9D3AF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148D0CCF" w14:textId="77777777" w:rsidTr="00F97BEF">
        <w:trPr>
          <w:trHeight w:val="85"/>
        </w:trPr>
        <w:tc>
          <w:tcPr>
            <w:tcW w:w="670" w:type="dxa"/>
            <w:vMerge/>
            <w:shd w:val="clear" w:color="auto" w:fill="auto"/>
            <w:vAlign w:val="center"/>
          </w:tcPr>
          <w:p w14:paraId="6BA184A8" w14:textId="7777777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2E6B0A02" w14:textId="77777777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B6BB4A2" w14:textId="75A9EA09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5. </w:t>
            </w:r>
            <w:r w:rsidR="00D40715">
              <w:rPr>
                <w:rFonts w:ascii="Times New Roman" w:hAnsi="Times New Roman"/>
                <w:color w:val="000000"/>
              </w:rPr>
              <w:t>Định cỡ hệ thống</w:t>
            </w:r>
          </w:p>
        </w:tc>
        <w:tc>
          <w:tcPr>
            <w:tcW w:w="2725" w:type="dxa"/>
          </w:tcPr>
          <w:p w14:paraId="4DFD96BF" w14:textId="569623A0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66AE86C5" w14:textId="4441EF78" w:rsidTr="00F97BEF">
        <w:trPr>
          <w:trHeight w:val="602"/>
        </w:trPr>
        <w:tc>
          <w:tcPr>
            <w:tcW w:w="670" w:type="dxa"/>
            <w:shd w:val="clear" w:color="auto" w:fill="auto"/>
            <w:vAlign w:val="center"/>
            <w:hideMark/>
          </w:tcPr>
          <w:p w14:paraId="419A55ED" w14:textId="684AF883" w:rsidR="00832D6D" w:rsidRPr="00D746B7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3.2</w:t>
            </w:r>
          </w:p>
        </w:tc>
        <w:tc>
          <w:tcPr>
            <w:tcW w:w="1661" w:type="dxa"/>
            <w:shd w:val="clear" w:color="auto" w:fill="auto"/>
            <w:vAlign w:val="center"/>
            <w:hideMark/>
          </w:tcPr>
          <w:p w14:paraId="58DF3199" w14:textId="0A6B9340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bookmarkStart w:id="5" w:name="_Hlk14852796"/>
            <w:r w:rsidRPr="00D746B7">
              <w:rPr>
                <w:rFonts w:ascii="Times New Roman" w:hAnsi="Times New Roman"/>
                <w:color w:val="000000"/>
              </w:rPr>
              <w:t xml:space="preserve">Tài liệu </w:t>
            </w:r>
            <w:r>
              <w:rPr>
                <w:rFonts w:ascii="Times New Roman" w:hAnsi="Times New Roman"/>
                <w:color w:val="000000"/>
              </w:rPr>
              <w:t>mô tả</w:t>
            </w:r>
            <w:r w:rsidR="00D11473">
              <w:rPr>
                <w:rFonts w:ascii="Times New Roman" w:hAnsi="Times New Roman"/>
                <w:color w:val="000000"/>
              </w:rPr>
              <w:t xml:space="preserve"> API</w:t>
            </w:r>
            <w:bookmarkEnd w:id="5"/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5504B798" w14:textId="7537B367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 </w:t>
            </w:r>
            <w:r w:rsidRPr="00CF2497">
              <w:rPr>
                <w:rFonts w:ascii="Times New Roman" w:hAnsi="Times New Roman"/>
                <w:color w:val="000000"/>
              </w:rPr>
              <w:t xml:space="preserve">Tài liệu mô tả toàn bộ </w:t>
            </w:r>
            <w:r w:rsidR="00D11473">
              <w:rPr>
                <w:rFonts w:ascii="Times New Roman" w:hAnsi="Times New Roman"/>
                <w:color w:val="000000"/>
              </w:rPr>
              <w:t>API</w:t>
            </w:r>
            <w:r w:rsidR="00432112">
              <w:rPr>
                <w:rFonts w:ascii="Times New Roman" w:hAnsi="Times New Roman"/>
                <w:color w:val="000000"/>
              </w:rPr>
              <w:t xml:space="preserve"> </w:t>
            </w:r>
            <w:r w:rsidRPr="00CF2497">
              <w:rPr>
                <w:rFonts w:ascii="Times New Roman" w:hAnsi="Times New Roman"/>
                <w:color w:val="000000"/>
              </w:rPr>
              <w:t xml:space="preserve">của hệ thống: </w:t>
            </w:r>
          </w:p>
          <w:p w14:paraId="07B0ECDE" w14:textId="366D3D17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- </w:t>
            </w:r>
            <w:r w:rsidR="00432112">
              <w:rPr>
                <w:rFonts w:ascii="Times New Roman" w:hAnsi="Times New Roman"/>
                <w:color w:val="000000"/>
              </w:rPr>
              <w:t>API kết nối nội bộ hệ thống</w:t>
            </w:r>
          </w:p>
          <w:p w14:paraId="057EA5E2" w14:textId="330870FA" w:rsidR="00D11473" w:rsidRPr="00D746B7" w:rsidRDefault="00D11473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- API </w:t>
            </w:r>
            <w:r w:rsidR="00432112">
              <w:rPr>
                <w:rFonts w:ascii="Times New Roman" w:hAnsi="Times New Roman"/>
                <w:color w:val="000000"/>
              </w:rPr>
              <w:t>cung cấp cho CSP</w:t>
            </w:r>
            <w:bookmarkStart w:id="6" w:name="_GoBack"/>
            <w:bookmarkEnd w:id="6"/>
          </w:p>
        </w:tc>
        <w:tc>
          <w:tcPr>
            <w:tcW w:w="2725" w:type="dxa"/>
          </w:tcPr>
          <w:p w14:paraId="308CA0F1" w14:textId="11824111" w:rsidR="00832D6D" w:rsidRPr="0078560B" w:rsidRDefault="0016449A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2406B393" w14:textId="77777777" w:rsidTr="00F97BEF">
        <w:trPr>
          <w:trHeight w:val="602"/>
        </w:trPr>
        <w:tc>
          <w:tcPr>
            <w:tcW w:w="670" w:type="dxa"/>
            <w:shd w:val="clear" w:color="auto" w:fill="auto"/>
            <w:vAlign w:val="center"/>
          </w:tcPr>
          <w:p w14:paraId="10A98C71" w14:textId="0DDE4097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</w:t>
            </w:r>
            <w:r w:rsidRPr="00D746B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37D8904" w14:textId="2D9122A4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Tài liệu CMS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11FE409D" w14:textId="72F5A9DA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Tài liệu hướng dẫn sử dụng trang CMS</w:t>
            </w:r>
          </w:p>
        </w:tc>
        <w:tc>
          <w:tcPr>
            <w:tcW w:w="2725" w:type="dxa"/>
          </w:tcPr>
          <w:p w14:paraId="6D7B089F" w14:textId="4CD3665E" w:rsidR="00832D6D" w:rsidRPr="0078560B" w:rsidRDefault="00A71F6C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700C77" w:rsidRPr="00D746B7" w14:paraId="7DB19CC0" w14:textId="77777777" w:rsidTr="00F97BEF">
        <w:trPr>
          <w:trHeight w:val="704"/>
        </w:trPr>
        <w:tc>
          <w:tcPr>
            <w:tcW w:w="670" w:type="dxa"/>
            <w:vMerge w:val="restart"/>
            <w:shd w:val="clear" w:color="auto" w:fill="auto"/>
            <w:vAlign w:val="center"/>
          </w:tcPr>
          <w:p w14:paraId="6F4F0234" w14:textId="70189C2D" w:rsidR="00700C77" w:rsidRDefault="00700C77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3.4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451468EB" w14:textId="1D812F27" w:rsidR="00700C77" w:rsidRPr="00D746B7" w:rsidRDefault="00700C77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bookmarkStart w:id="7" w:name="_Hlk14852839"/>
            <w:r w:rsidRPr="00D746B7">
              <w:rPr>
                <w:rFonts w:ascii="Times New Roman" w:hAnsi="Times New Roman"/>
                <w:color w:val="000000"/>
              </w:rPr>
              <w:t>Tài l</w:t>
            </w:r>
            <w:r>
              <w:rPr>
                <w:rFonts w:ascii="Times New Roman" w:hAnsi="Times New Roman"/>
                <w:color w:val="000000"/>
              </w:rPr>
              <w:t>iệu cài đặt, triển khai, vận hành và quản trị hệ thống</w:t>
            </w:r>
            <w:bookmarkEnd w:id="7"/>
            <w:r>
              <w:rPr>
                <w:rFonts w:ascii="Times New Roman" w:hAnsi="Times New Roman"/>
                <w:color w:val="000000"/>
              </w:rPr>
              <w:t>,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4027E336" w14:textId="77777777" w:rsidR="00700C77" w:rsidRDefault="00700C77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1. </w:t>
            </w:r>
            <w:r w:rsidRPr="00D746B7">
              <w:rPr>
                <w:rFonts w:ascii="Times New Roman" w:hAnsi="Times New Roman"/>
                <w:color w:val="000000"/>
              </w:rPr>
              <w:t>Mô tả OS và các thư viện, môi trường yêu cầu của phần mềm.</w:t>
            </w:r>
          </w:p>
          <w:p w14:paraId="679E5CDB" w14:textId="0935868A" w:rsidR="00700C77" w:rsidRDefault="00700C77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2. Tài liệu </w:t>
            </w:r>
            <w:r w:rsidRPr="00D746B7">
              <w:rPr>
                <w:rFonts w:ascii="Times New Roman" w:hAnsi="Times New Roman"/>
                <w:color w:val="000000"/>
              </w:rPr>
              <w:t>cài đặt, cấu hình từng module</w:t>
            </w:r>
            <w:r>
              <w:rPr>
                <w:rFonts w:ascii="Times New Roman" w:hAnsi="Times New Roman"/>
                <w:color w:val="000000"/>
              </w:rPr>
              <w:t xml:space="preserve"> phần mềm, hướng dẫn, mô tả config…</w:t>
            </w:r>
          </w:p>
          <w:p w14:paraId="3B09EC18" w14:textId="0B7CC2EB" w:rsidR="00700C77" w:rsidRDefault="00700C77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 Tài liệu cài đặt cơ sở dữ liệu được thiết kế cho hệ thống dịch vụ (Schema…)</w:t>
            </w:r>
          </w:p>
        </w:tc>
        <w:tc>
          <w:tcPr>
            <w:tcW w:w="2725" w:type="dxa"/>
            <w:vMerge w:val="restart"/>
          </w:tcPr>
          <w:p w14:paraId="25EA9DB2" w14:textId="77777777" w:rsidR="00700C77" w:rsidRDefault="00700C77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73CEC16C" w14:textId="77777777" w:rsidR="00700C77" w:rsidRDefault="00700C77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57E0B4C0" w14:textId="77777777" w:rsidR="00700C77" w:rsidRDefault="00700C77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58839A23" w14:textId="77777777" w:rsidR="00700C77" w:rsidRDefault="00700C77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2F788DAE" w14:textId="77777777" w:rsidR="00700C77" w:rsidRDefault="00700C77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367445AA" w14:textId="77777777" w:rsidR="00700C77" w:rsidRDefault="00700C77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208732B9" w14:textId="31E2F70D" w:rsidR="00700C77" w:rsidRPr="00700C77" w:rsidRDefault="00A71F6C" w:rsidP="00700C7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OK</w:t>
            </w:r>
          </w:p>
        </w:tc>
      </w:tr>
      <w:tr w:rsidR="00700C77" w:rsidRPr="00D746B7" w14:paraId="11AE6B7F" w14:textId="77777777" w:rsidTr="00F97BEF">
        <w:trPr>
          <w:trHeight w:val="70"/>
        </w:trPr>
        <w:tc>
          <w:tcPr>
            <w:tcW w:w="670" w:type="dxa"/>
            <w:vMerge/>
            <w:shd w:val="clear" w:color="auto" w:fill="auto"/>
            <w:vAlign w:val="center"/>
          </w:tcPr>
          <w:p w14:paraId="59CD51E0" w14:textId="50CD7D01" w:rsidR="00700C77" w:rsidRDefault="00700C77" w:rsidP="001E134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34CAEC4C" w14:textId="10DA3072" w:rsidR="00700C77" w:rsidRPr="00D746B7" w:rsidRDefault="00700C77" w:rsidP="001E134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67D7E4FE" w14:textId="199FE5C0" w:rsidR="00700C77" w:rsidRPr="00114A86" w:rsidRDefault="00700C77" w:rsidP="001E1347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  <w:r w:rsidRPr="0070630E">
              <w:rPr>
                <w:rFonts w:ascii="Times New Roman" w:hAnsi="Times New Roman"/>
                <w:color w:val="000000"/>
              </w:rPr>
              <w:t>. Tài liệu hướng dẫn bảo trì (Maintenane Guide): kiểm tra tình trạng hoạt động và mô tả các thao tác</w:t>
            </w:r>
            <w:r>
              <w:rPr>
                <w:rFonts w:ascii="Times New Roman" w:hAnsi="Times New Roman"/>
                <w:color w:val="000000"/>
              </w:rPr>
              <w:t xml:space="preserve"> bảo trì phần mềm</w:t>
            </w:r>
          </w:p>
        </w:tc>
        <w:tc>
          <w:tcPr>
            <w:tcW w:w="2725" w:type="dxa"/>
            <w:vMerge/>
          </w:tcPr>
          <w:p w14:paraId="14476305" w14:textId="7744121F" w:rsidR="00700C77" w:rsidRPr="0078560B" w:rsidRDefault="00700C77" w:rsidP="001E134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00C77" w:rsidRPr="00D746B7" w14:paraId="46B6665B" w14:textId="73CF75E6" w:rsidTr="00F97BEF">
        <w:trPr>
          <w:trHeight w:val="70"/>
        </w:trPr>
        <w:tc>
          <w:tcPr>
            <w:tcW w:w="670" w:type="dxa"/>
            <w:vMerge/>
            <w:vAlign w:val="center"/>
            <w:hideMark/>
          </w:tcPr>
          <w:p w14:paraId="4B308ED8" w14:textId="77777777" w:rsidR="00700C77" w:rsidRPr="00D746B7" w:rsidRDefault="00700C77" w:rsidP="001E1347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vAlign w:val="center"/>
            <w:hideMark/>
          </w:tcPr>
          <w:p w14:paraId="20E4D37B" w14:textId="77777777" w:rsidR="00700C77" w:rsidRPr="00D746B7" w:rsidRDefault="00700C77" w:rsidP="001E1347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0591D574" w14:textId="4BBC58AF" w:rsidR="00700C77" w:rsidRPr="0070630E" w:rsidRDefault="00700C77" w:rsidP="001E1347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  <w:r w:rsidRPr="0070630E">
              <w:rPr>
                <w:rFonts w:ascii="Times New Roman" w:hAnsi="Times New Roman"/>
                <w:color w:val="000000"/>
              </w:rPr>
              <w:t>. Tài liệu mô tả Log hệ thống (Log Descriptions)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2725" w:type="dxa"/>
            <w:vMerge/>
          </w:tcPr>
          <w:p w14:paraId="78EAE187" w14:textId="59F188D4" w:rsidR="00700C77" w:rsidRPr="0078560B" w:rsidRDefault="00700C77" w:rsidP="001E134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700C77" w:rsidRPr="00D746B7" w14:paraId="130FE3AA" w14:textId="54E1D24B" w:rsidTr="00F97BEF">
        <w:trPr>
          <w:trHeight w:val="521"/>
        </w:trPr>
        <w:tc>
          <w:tcPr>
            <w:tcW w:w="670" w:type="dxa"/>
            <w:vMerge/>
            <w:vAlign w:val="center"/>
          </w:tcPr>
          <w:p w14:paraId="32191695" w14:textId="77777777" w:rsidR="00700C77" w:rsidRPr="00D746B7" w:rsidRDefault="00700C77" w:rsidP="001E1347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61" w:type="dxa"/>
            <w:vMerge/>
            <w:vAlign w:val="center"/>
          </w:tcPr>
          <w:p w14:paraId="07841C29" w14:textId="77777777" w:rsidR="00700C77" w:rsidRPr="00D746B7" w:rsidRDefault="00700C77" w:rsidP="001E1347">
            <w:pPr>
              <w:spacing w:line="30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7239160D" w14:textId="7052FAAE" w:rsidR="00700C77" w:rsidRPr="00D746B7" w:rsidRDefault="00700C77" w:rsidP="001E1347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6. </w:t>
            </w:r>
            <w:r w:rsidRPr="00D746B7">
              <w:rPr>
                <w:rFonts w:ascii="Times New Roman" w:hAnsi="Times New Roman"/>
                <w:color w:val="000000"/>
              </w:rPr>
              <w:t xml:space="preserve">Tài liệu </w:t>
            </w:r>
            <w:r>
              <w:rPr>
                <w:rFonts w:ascii="Times New Roman" w:hAnsi="Times New Roman"/>
                <w:color w:val="000000"/>
              </w:rPr>
              <w:t>troubleshooting (Troubleshooting Guide):</w:t>
            </w:r>
            <w:r w:rsidRPr="00D746B7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Mô tả các sự cố và cách thức xử lý cơ bản </w:t>
            </w:r>
          </w:p>
        </w:tc>
        <w:tc>
          <w:tcPr>
            <w:tcW w:w="2725" w:type="dxa"/>
            <w:vMerge/>
          </w:tcPr>
          <w:p w14:paraId="764D60C8" w14:textId="3564372E" w:rsidR="00700C77" w:rsidRPr="0078560B" w:rsidRDefault="00700C77" w:rsidP="001E1347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832D6D" w:rsidRPr="00D746B7" w14:paraId="5EDFD9EF" w14:textId="77777777" w:rsidTr="00F97BEF">
        <w:trPr>
          <w:trHeight w:val="521"/>
        </w:trPr>
        <w:tc>
          <w:tcPr>
            <w:tcW w:w="670" w:type="dxa"/>
            <w:vAlign w:val="center"/>
          </w:tcPr>
          <w:p w14:paraId="03881ECD" w14:textId="563BC0BB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3.5</w:t>
            </w:r>
          </w:p>
        </w:tc>
        <w:tc>
          <w:tcPr>
            <w:tcW w:w="1661" w:type="dxa"/>
            <w:vAlign w:val="center"/>
          </w:tcPr>
          <w:p w14:paraId="18125C84" w14:textId="46BFBF69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Ip rule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1373F6B8" w14:textId="34ED8FAA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Danh sách các IP, kết nối mạng của hệ thống</w:t>
            </w:r>
          </w:p>
        </w:tc>
        <w:tc>
          <w:tcPr>
            <w:tcW w:w="2725" w:type="dxa"/>
          </w:tcPr>
          <w:p w14:paraId="62CC9E40" w14:textId="1894185F" w:rsidR="00832D6D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3E983CB1" w14:textId="77777777" w:rsidTr="00F97BEF">
        <w:trPr>
          <w:trHeight w:val="521"/>
        </w:trPr>
        <w:tc>
          <w:tcPr>
            <w:tcW w:w="670" w:type="dxa"/>
            <w:vAlign w:val="center"/>
          </w:tcPr>
          <w:p w14:paraId="30CDCD6A" w14:textId="024C0F41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3.6</w:t>
            </w:r>
          </w:p>
        </w:tc>
        <w:tc>
          <w:tcPr>
            <w:tcW w:w="1661" w:type="dxa"/>
            <w:vAlign w:val="center"/>
          </w:tcPr>
          <w:p w14:paraId="624E2323" w14:textId="1EBD3C5F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Đầu mối phối hợp</w:t>
            </w:r>
          </w:p>
        </w:tc>
        <w:tc>
          <w:tcPr>
            <w:tcW w:w="5384" w:type="dxa"/>
            <w:shd w:val="clear" w:color="auto" w:fill="auto"/>
            <w:noWrap/>
            <w:vAlign w:val="center"/>
          </w:tcPr>
          <w:p w14:paraId="6AA6E86E" w14:textId="229168E6" w:rsidR="00832D6D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Danh sách các nhân sự tham gia triển khai, quản lý dự án</w:t>
            </w:r>
          </w:p>
        </w:tc>
        <w:tc>
          <w:tcPr>
            <w:tcW w:w="2725" w:type="dxa"/>
          </w:tcPr>
          <w:p w14:paraId="5E4CAD11" w14:textId="4C421518" w:rsidR="00832D6D" w:rsidRPr="0078560B" w:rsidRDefault="00832D6D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2C94C043" w14:textId="77777777" w:rsidTr="00F97BEF">
        <w:trPr>
          <w:trHeight w:val="558"/>
        </w:trPr>
        <w:tc>
          <w:tcPr>
            <w:tcW w:w="670" w:type="dxa"/>
            <w:vAlign w:val="center"/>
          </w:tcPr>
          <w:p w14:paraId="52AD34F1" w14:textId="4E249E3D" w:rsidR="00832D6D" w:rsidRPr="00345728" w:rsidRDefault="00832D6D" w:rsidP="00C2442B">
            <w:pPr>
              <w:spacing w:line="300" w:lineRule="auto"/>
              <w:rPr>
                <w:rFonts w:ascii="Times New Roman" w:hAnsi="Times New Roman"/>
                <w:b/>
                <w:color w:val="000000"/>
              </w:rPr>
            </w:pPr>
            <w:r w:rsidRPr="00345728">
              <w:rPr>
                <w:rFonts w:ascii="Times New Roman" w:hAnsi="Times New Roman"/>
                <w:b/>
                <w:color w:val="000000"/>
              </w:rPr>
              <w:t>I</w:t>
            </w:r>
            <w:r>
              <w:rPr>
                <w:rFonts w:ascii="Times New Roman" w:hAnsi="Times New Roman"/>
                <w:b/>
                <w:color w:val="000000"/>
              </w:rPr>
              <w:t>V.</w:t>
            </w:r>
          </w:p>
        </w:tc>
        <w:tc>
          <w:tcPr>
            <w:tcW w:w="9770" w:type="dxa"/>
            <w:gridSpan w:val="3"/>
            <w:vAlign w:val="center"/>
          </w:tcPr>
          <w:p w14:paraId="2D4AE089" w14:textId="3909653F" w:rsidR="00832D6D" w:rsidRPr="0078560B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Biên bản nghiệm thu</w:t>
            </w:r>
          </w:p>
        </w:tc>
      </w:tr>
      <w:tr w:rsidR="00832D6D" w:rsidRPr="00D746B7" w14:paraId="6716E2F1" w14:textId="77777777" w:rsidTr="00F97BEF">
        <w:trPr>
          <w:trHeight w:val="558"/>
        </w:trPr>
        <w:tc>
          <w:tcPr>
            <w:tcW w:w="670" w:type="dxa"/>
            <w:vAlign w:val="center"/>
          </w:tcPr>
          <w:p w14:paraId="565B83F8" w14:textId="2D7A18D1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4.1</w:t>
            </w:r>
          </w:p>
        </w:tc>
        <w:tc>
          <w:tcPr>
            <w:tcW w:w="1661" w:type="dxa"/>
            <w:vAlign w:val="center"/>
          </w:tcPr>
          <w:p w14:paraId="0FE2964A" w14:textId="5F475589" w:rsidR="00832D6D" w:rsidRPr="00D746B7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bookmarkStart w:id="8" w:name="_Hlk14852947"/>
            <w:r>
              <w:rPr>
                <w:rFonts w:ascii="Times New Roman" w:hAnsi="Times New Roman"/>
                <w:color w:val="000000"/>
              </w:rPr>
              <w:t>Biên bản nghiệm thu QA</w:t>
            </w:r>
            <w:bookmarkEnd w:id="8"/>
          </w:p>
        </w:tc>
        <w:tc>
          <w:tcPr>
            <w:tcW w:w="5384" w:type="dxa"/>
            <w:shd w:val="clear" w:color="auto" w:fill="auto"/>
            <w:vAlign w:val="bottom"/>
          </w:tcPr>
          <w:p w14:paraId="0904A0BE" w14:textId="4278EAE7" w:rsidR="00832D6D" w:rsidRPr="00D61C6C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 w:rsidRPr="00D61C6C">
              <w:rPr>
                <w:rFonts w:ascii="Times New Roman" w:hAnsi="Times New Roman"/>
                <w:color w:val="000000"/>
              </w:rPr>
              <w:t xml:space="preserve">Các mục phải có trong </w:t>
            </w:r>
            <w:r>
              <w:rPr>
                <w:rFonts w:ascii="Times New Roman" w:hAnsi="Times New Roman"/>
                <w:color w:val="000000"/>
              </w:rPr>
              <w:t>biên bản test QA</w:t>
            </w:r>
            <w:r w:rsidRPr="00D61C6C">
              <w:rPr>
                <w:rFonts w:ascii="Times New Roman" w:hAnsi="Times New Roman"/>
                <w:color w:val="000000"/>
              </w:rPr>
              <w:t>:</w:t>
            </w:r>
          </w:p>
          <w:p w14:paraId="71531761" w14:textId="77777777" w:rsidR="00832D6D" w:rsidRPr="006A7E6F" w:rsidRDefault="00832D6D" w:rsidP="00C2442B">
            <w:pPr>
              <w:numPr>
                <w:ilvl w:val="0"/>
                <w:numId w:val="8"/>
              </w:numPr>
              <w:spacing w:after="200" w:line="300" w:lineRule="auto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D61C6C">
              <w:rPr>
                <w:rFonts w:ascii="Times New Roman" w:hAnsi="Times New Roman"/>
                <w:color w:val="000000"/>
              </w:rPr>
              <w:t xml:space="preserve">Các test-case theo kịch bản dịch vụ (đầy đủ các </w:t>
            </w:r>
            <w:r w:rsidRPr="006A7E6F">
              <w:rPr>
                <w:rFonts w:ascii="Times New Roman" w:hAnsi="Times New Roman"/>
                <w:color w:val="000000"/>
              </w:rPr>
              <w:t>bài test theo kịch bản kinh doanh).</w:t>
            </w:r>
          </w:p>
          <w:p w14:paraId="02AC5C85" w14:textId="2500F3E3" w:rsidR="00832D6D" w:rsidRPr="00E37C0A" w:rsidRDefault="00832D6D" w:rsidP="00C2442B">
            <w:pPr>
              <w:numPr>
                <w:ilvl w:val="0"/>
                <w:numId w:val="8"/>
              </w:numPr>
              <w:spacing w:after="200" w:line="300" w:lineRule="auto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6A7E6F">
              <w:rPr>
                <w:rFonts w:ascii="Times New Roman" w:hAnsi="Times New Roman"/>
                <w:color w:val="000000"/>
              </w:rPr>
              <w:t>Các bài test tích hợp.</w:t>
            </w:r>
          </w:p>
        </w:tc>
        <w:tc>
          <w:tcPr>
            <w:tcW w:w="2725" w:type="dxa"/>
          </w:tcPr>
          <w:p w14:paraId="49268DB3" w14:textId="5E168044" w:rsidR="00832D6D" w:rsidRPr="0078560B" w:rsidRDefault="008B1C10" w:rsidP="00C2442B">
            <w:pPr>
              <w:spacing w:line="30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Không có</w:t>
            </w:r>
          </w:p>
        </w:tc>
      </w:tr>
      <w:tr w:rsidR="00832D6D" w:rsidRPr="00D746B7" w14:paraId="1D28D3E9" w14:textId="77777777" w:rsidTr="00F97BEF">
        <w:trPr>
          <w:trHeight w:val="558"/>
        </w:trPr>
        <w:tc>
          <w:tcPr>
            <w:tcW w:w="670" w:type="dxa"/>
            <w:vAlign w:val="center"/>
          </w:tcPr>
          <w:p w14:paraId="3E765896" w14:textId="4857F172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4.2</w:t>
            </w:r>
          </w:p>
        </w:tc>
        <w:tc>
          <w:tcPr>
            <w:tcW w:w="1661" w:type="dxa"/>
            <w:vAlign w:val="center"/>
          </w:tcPr>
          <w:p w14:paraId="5D315A7E" w14:textId="09F1CF54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Biên bản nghiệm thu ATP</w:t>
            </w:r>
          </w:p>
        </w:tc>
        <w:tc>
          <w:tcPr>
            <w:tcW w:w="5384" w:type="dxa"/>
            <w:shd w:val="clear" w:color="auto" w:fill="auto"/>
            <w:vAlign w:val="bottom"/>
          </w:tcPr>
          <w:p w14:paraId="6445F34E" w14:textId="62D07B17" w:rsidR="00832D6D" w:rsidRPr="00D61C6C" w:rsidRDefault="00832D6D" w:rsidP="00C2442B">
            <w:pPr>
              <w:spacing w:line="300" w:lineRule="auto"/>
              <w:jc w:val="both"/>
              <w:rPr>
                <w:rFonts w:ascii="Times New Roman" w:hAnsi="Times New Roman"/>
                <w:color w:val="000000"/>
              </w:rPr>
            </w:pPr>
            <w:r w:rsidRPr="00D61C6C">
              <w:rPr>
                <w:rFonts w:ascii="Times New Roman" w:hAnsi="Times New Roman"/>
                <w:color w:val="000000"/>
              </w:rPr>
              <w:t xml:space="preserve">Các mục trong </w:t>
            </w:r>
            <w:r>
              <w:rPr>
                <w:rFonts w:ascii="Times New Roman" w:hAnsi="Times New Roman"/>
                <w:color w:val="000000"/>
              </w:rPr>
              <w:t>biên bản ATP</w:t>
            </w:r>
            <w:r w:rsidRPr="00D61C6C">
              <w:rPr>
                <w:rFonts w:ascii="Times New Roman" w:hAnsi="Times New Roman"/>
                <w:color w:val="000000"/>
              </w:rPr>
              <w:t>:</w:t>
            </w:r>
          </w:p>
          <w:p w14:paraId="44757A72" w14:textId="1F715932" w:rsidR="00832D6D" w:rsidRDefault="00832D6D" w:rsidP="00C2442B">
            <w:pPr>
              <w:numPr>
                <w:ilvl w:val="0"/>
                <w:numId w:val="8"/>
              </w:numPr>
              <w:spacing w:after="200" w:line="300" w:lineRule="auto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D61C6C">
              <w:rPr>
                <w:rFonts w:ascii="Times New Roman" w:hAnsi="Times New Roman"/>
                <w:color w:val="000000"/>
              </w:rPr>
              <w:t xml:space="preserve">Các test-case theo kịch bản dịch vụ (đầy đủ các </w:t>
            </w:r>
            <w:r w:rsidRPr="006A7E6F">
              <w:rPr>
                <w:rFonts w:ascii="Times New Roman" w:hAnsi="Times New Roman"/>
                <w:color w:val="000000"/>
              </w:rPr>
              <w:t>bài test theo kịch bản kinh doanh</w:t>
            </w:r>
            <w:r>
              <w:rPr>
                <w:rFonts w:ascii="Times New Roman" w:hAnsi="Times New Roman"/>
                <w:color w:val="000000"/>
              </w:rPr>
              <w:t xml:space="preserve"> giai đoạn 1</w:t>
            </w:r>
            <w:r w:rsidRPr="006A7E6F">
              <w:rPr>
                <w:rFonts w:ascii="Times New Roman" w:hAnsi="Times New Roman"/>
                <w:color w:val="000000"/>
              </w:rPr>
              <w:t>).</w:t>
            </w:r>
          </w:p>
          <w:p w14:paraId="4969721C" w14:textId="39A9DC4E" w:rsidR="00832D6D" w:rsidRPr="00D57613" w:rsidRDefault="00832D6D" w:rsidP="00C2442B">
            <w:pPr>
              <w:numPr>
                <w:ilvl w:val="0"/>
                <w:numId w:val="8"/>
              </w:numPr>
              <w:spacing w:after="200" w:line="300" w:lineRule="auto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D57613">
              <w:rPr>
                <w:rFonts w:ascii="Times New Roman" w:hAnsi="Times New Roman"/>
                <w:color w:val="000000"/>
              </w:rPr>
              <w:t>Các bài test tích hợp.</w:t>
            </w:r>
          </w:p>
        </w:tc>
        <w:tc>
          <w:tcPr>
            <w:tcW w:w="2725" w:type="dxa"/>
          </w:tcPr>
          <w:p w14:paraId="47BD9B71" w14:textId="77777777" w:rsidR="00832D6D" w:rsidRDefault="00832D6D" w:rsidP="00C2442B">
            <w:pPr>
              <w:pStyle w:val="ListParagraph"/>
              <w:spacing w:line="300" w:lineRule="auto"/>
              <w:ind w:left="193"/>
              <w:jc w:val="center"/>
              <w:rPr>
                <w:rFonts w:ascii="Times New Roman" w:hAnsi="Times New Roman"/>
                <w:color w:val="000000"/>
              </w:rPr>
            </w:pPr>
          </w:p>
          <w:p w14:paraId="012C5796" w14:textId="517F3EF9" w:rsidR="00832D6D" w:rsidRPr="00CA7710" w:rsidRDefault="00832D6D" w:rsidP="00C2442B">
            <w:pPr>
              <w:pStyle w:val="ListParagraph"/>
              <w:spacing w:line="300" w:lineRule="auto"/>
              <w:ind w:left="19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  <w:tr w:rsidR="00832D6D" w:rsidRPr="00D746B7" w14:paraId="3C7DDE5E" w14:textId="77777777" w:rsidTr="00CB154A">
        <w:trPr>
          <w:trHeight w:val="558"/>
        </w:trPr>
        <w:tc>
          <w:tcPr>
            <w:tcW w:w="670" w:type="dxa"/>
            <w:vAlign w:val="center"/>
          </w:tcPr>
          <w:p w14:paraId="3775BF38" w14:textId="46FBAD57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4.3</w:t>
            </w:r>
          </w:p>
        </w:tc>
        <w:tc>
          <w:tcPr>
            <w:tcW w:w="1661" w:type="dxa"/>
            <w:vAlign w:val="center"/>
          </w:tcPr>
          <w:p w14:paraId="3B359D10" w14:textId="4D6C5105" w:rsidR="00832D6D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Biên bản nghiệm thu ANTT</w:t>
            </w:r>
          </w:p>
        </w:tc>
        <w:tc>
          <w:tcPr>
            <w:tcW w:w="5384" w:type="dxa"/>
            <w:shd w:val="clear" w:color="auto" w:fill="auto"/>
          </w:tcPr>
          <w:p w14:paraId="12D740DD" w14:textId="262085C7" w:rsidR="00832D6D" w:rsidRPr="00D61C6C" w:rsidRDefault="00832D6D" w:rsidP="00C2442B">
            <w:pPr>
              <w:spacing w:line="30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Nghiệm thu an ninh thông tin hệ thống</w:t>
            </w:r>
          </w:p>
        </w:tc>
        <w:tc>
          <w:tcPr>
            <w:tcW w:w="2725" w:type="dxa"/>
          </w:tcPr>
          <w:p w14:paraId="66E00DCA" w14:textId="7A838227" w:rsidR="00832D6D" w:rsidRDefault="00832D6D" w:rsidP="00C2442B">
            <w:pPr>
              <w:pStyle w:val="ListParagraph"/>
              <w:spacing w:line="300" w:lineRule="auto"/>
              <w:ind w:left="19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OK</w:t>
            </w:r>
          </w:p>
        </w:tc>
      </w:tr>
    </w:tbl>
    <w:p w14:paraId="42B77CA4" w14:textId="161CF10D" w:rsidR="00B40F75" w:rsidRDefault="00314434" w:rsidP="00D36F4B">
      <w:pPr>
        <w:jc w:val="both"/>
        <w:rPr>
          <w:rFonts w:ascii="Times New Roman" w:hAnsi="Times New Roman"/>
          <w:b/>
          <w:iCs/>
          <w:sz w:val="34"/>
          <w:szCs w:val="34"/>
        </w:rPr>
      </w:pPr>
      <w:r>
        <w:rPr>
          <w:rFonts w:ascii="Times New Roman" w:hAnsi="Times New Roman"/>
          <w:sz w:val="26"/>
          <w:szCs w:val="26"/>
        </w:rPr>
        <w:t>Biên bản được lập gồm 0</w:t>
      </w:r>
      <w:r w:rsidR="00F82150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 xml:space="preserve"> bản như nhau, mỗi bên lưu giữ 0</w:t>
      </w:r>
      <w:r w:rsidR="003D6849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 xml:space="preserve"> bản.</w:t>
      </w:r>
    </w:p>
    <w:p w14:paraId="143564F7" w14:textId="77777777" w:rsidR="00B40F75" w:rsidRDefault="00B40F75"/>
    <w:tbl>
      <w:tblPr>
        <w:tblStyle w:val="TableGridLight1"/>
        <w:tblW w:w="12332" w:type="dxa"/>
        <w:tblInd w:w="-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694"/>
        <w:gridCol w:w="2551"/>
        <w:gridCol w:w="2880"/>
        <w:gridCol w:w="2790"/>
        <w:gridCol w:w="1417"/>
      </w:tblGrid>
      <w:tr w:rsidR="00331513" w:rsidRPr="005751C5" w14:paraId="6D9782C8" w14:textId="32CBC2B7" w:rsidTr="00331513">
        <w:tc>
          <w:tcPr>
            <w:tcW w:w="5245" w:type="dxa"/>
            <w:gridSpan w:val="2"/>
          </w:tcPr>
          <w:p w14:paraId="4724E5FA" w14:textId="16893036" w:rsidR="00331513" w:rsidRPr="005751C5" w:rsidRDefault="00331513" w:rsidP="00313D32">
            <w:pPr>
              <w:spacing w:line="21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bookmarkStart w:id="9" w:name="_Hlk13468875"/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ĐẠI DIỆN</w:t>
            </w:r>
            <w:r w:rsidR="00313D3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VNPT VAS</w:t>
            </w:r>
          </w:p>
        </w:tc>
        <w:tc>
          <w:tcPr>
            <w:tcW w:w="5670" w:type="dxa"/>
            <w:gridSpan w:val="2"/>
          </w:tcPr>
          <w:p w14:paraId="4DF9AF89" w14:textId="1E97696C" w:rsidR="00331513" w:rsidRPr="005751C5" w:rsidRDefault="00331513" w:rsidP="00475D7B">
            <w:pPr>
              <w:spacing w:line="21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ĐẠI DIỆN VNPT MEDIA SOFTWARE</w:t>
            </w:r>
          </w:p>
        </w:tc>
        <w:tc>
          <w:tcPr>
            <w:tcW w:w="1417" w:type="dxa"/>
          </w:tcPr>
          <w:p w14:paraId="7ECFF86D" w14:textId="77777777" w:rsidR="00331513" w:rsidRPr="005751C5" w:rsidRDefault="00331513" w:rsidP="00475D7B">
            <w:pPr>
              <w:spacing w:line="21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31513" w:rsidRPr="005751C5" w14:paraId="28658A03" w14:textId="0B7A6FC0" w:rsidTr="00331513">
        <w:tc>
          <w:tcPr>
            <w:tcW w:w="2694" w:type="dxa"/>
          </w:tcPr>
          <w:p w14:paraId="3E72204A" w14:textId="5AD3B78E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PHÒNG PHÁT TRIỂN SẢN PHẨM</w:t>
            </w:r>
          </w:p>
        </w:tc>
        <w:tc>
          <w:tcPr>
            <w:tcW w:w="2551" w:type="dxa"/>
            <w:tcMar>
              <w:left w:w="103" w:type="dxa"/>
            </w:tcMar>
          </w:tcPr>
          <w:p w14:paraId="3B4D87F5" w14:textId="1D49258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 w:rsidRPr="005751C5">
              <w:rPr>
                <w:rFonts w:ascii="Times New Roman" w:hAnsi="Times New Roman"/>
                <w:b/>
                <w:sz w:val="26"/>
                <w:szCs w:val="26"/>
              </w:rPr>
              <w:t>TRUNG TÂM VẬN HÀNH DỊCH VỤ GTGT</w:t>
            </w:r>
          </w:p>
        </w:tc>
        <w:tc>
          <w:tcPr>
            <w:tcW w:w="2880" w:type="dxa"/>
          </w:tcPr>
          <w:p w14:paraId="5B419E77" w14:textId="29396533" w:rsidR="00331513" w:rsidRPr="005751C5" w:rsidRDefault="00084915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PHÒNG PHẦN MỀM DỊCH VỤ </w:t>
            </w:r>
            <w:r w:rsidR="002D3539">
              <w:rPr>
                <w:rFonts w:ascii="Times New Roman" w:hAnsi="Times New Roman"/>
                <w:b/>
                <w:sz w:val="26"/>
                <w:szCs w:val="26"/>
              </w:rPr>
              <w:t>GTGT</w:t>
            </w:r>
          </w:p>
        </w:tc>
        <w:tc>
          <w:tcPr>
            <w:tcW w:w="2790" w:type="dxa"/>
          </w:tcPr>
          <w:p w14:paraId="731DDFDB" w14:textId="49891385" w:rsidR="00331513" w:rsidRPr="005751C5" w:rsidRDefault="00084915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PHÒNG</w:t>
            </w:r>
            <w:r w:rsidR="00331513">
              <w:rPr>
                <w:rFonts w:ascii="Times New Roman" w:hAnsi="Times New Roman"/>
                <w:b/>
                <w:sz w:val="26"/>
                <w:szCs w:val="26"/>
              </w:rPr>
              <w:t xml:space="preserve"> Q&amp;A</w:t>
            </w:r>
          </w:p>
        </w:tc>
        <w:tc>
          <w:tcPr>
            <w:tcW w:w="1417" w:type="dxa"/>
          </w:tcPr>
          <w:p w14:paraId="5C21BCDB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31513" w:rsidRPr="005751C5" w14:paraId="381FFACA" w14:textId="155717C5" w:rsidTr="00331513">
        <w:trPr>
          <w:trHeight w:val="1142"/>
        </w:trPr>
        <w:tc>
          <w:tcPr>
            <w:tcW w:w="2694" w:type="dxa"/>
          </w:tcPr>
          <w:p w14:paraId="78C9A4CB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AE5EE8A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805F1BF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7C0E50E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22EAB59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57D8975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377CABA" w14:textId="048165AA" w:rsidR="00331513" w:rsidRPr="005751C5" w:rsidRDefault="00F07B94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Nguyễn Kế Phan</w:t>
            </w:r>
          </w:p>
        </w:tc>
        <w:tc>
          <w:tcPr>
            <w:tcW w:w="2551" w:type="dxa"/>
            <w:tcMar>
              <w:left w:w="103" w:type="dxa"/>
            </w:tcMar>
          </w:tcPr>
          <w:p w14:paraId="55A93542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76D1033" w14:textId="06685BC4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E134B99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71828B1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547E29C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1CD2CBA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7399BEF" w14:textId="6B7B1D36" w:rsidR="00331513" w:rsidRPr="005751C5" w:rsidRDefault="00CE2C82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Nguyễn Đức Minh</w:t>
            </w:r>
          </w:p>
        </w:tc>
        <w:tc>
          <w:tcPr>
            <w:tcW w:w="2880" w:type="dxa"/>
          </w:tcPr>
          <w:p w14:paraId="3B68C747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673B727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3BFE348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4DDF542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C7DFCBE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E87D628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CB92C73" w14:textId="494C3CED" w:rsidR="00331513" w:rsidRPr="005751C5" w:rsidRDefault="002D3539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Giang Anh Đức</w:t>
            </w:r>
          </w:p>
        </w:tc>
        <w:tc>
          <w:tcPr>
            <w:tcW w:w="2790" w:type="dxa"/>
          </w:tcPr>
          <w:p w14:paraId="35119B97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F8ABB01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8351CB0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89A4135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0C49413" w14:textId="77777777" w:rsidR="00331513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07186A1" w14:textId="77777777" w:rsidR="00331513" w:rsidRDefault="00331513" w:rsidP="00331513">
            <w:pPr>
              <w:ind w:right="-533"/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9379DDC" w14:textId="216DD312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Đinh Thế Tuyên</w:t>
            </w:r>
          </w:p>
        </w:tc>
        <w:tc>
          <w:tcPr>
            <w:tcW w:w="1417" w:type="dxa"/>
          </w:tcPr>
          <w:p w14:paraId="75AFCAB9" w14:textId="77777777" w:rsidR="00331513" w:rsidRPr="005751C5" w:rsidRDefault="00331513" w:rsidP="00475D7B">
            <w:pPr>
              <w:jc w:val="center"/>
              <w:outlineLvl w:val="1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bookmarkEnd w:id="9"/>
    </w:tbl>
    <w:p w14:paraId="13C16766" w14:textId="77777777" w:rsidR="00B40F75" w:rsidRDefault="00B40F75">
      <w:pPr>
        <w:outlineLvl w:val="1"/>
        <w:rPr>
          <w:rFonts w:ascii="Times New Roman" w:hAnsi="Times New Roman"/>
          <w:b/>
        </w:rPr>
      </w:pPr>
    </w:p>
    <w:sectPr w:rsidR="00B40F75" w:rsidSect="002770D4">
      <w:footerReference w:type="default" r:id="rId9"/>
      <w:pgSz w:w="11907" w:h="16840"/>
      <w:pgMar w:top="1134" w:right="1134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478A6" w14:textId="77777777" w:rsidR="0006101C" w:rsidRDefault="0006101C" w:rsidP="00C23144">
      <w:r>
        <w:separator/>
      </w:r>
    </w:p>
  </w:endnote>
  <w:endnote w:type="continuationSeparator" w:id="0">
    <w:p w14:paraId="0A07B83F" w14:textId="77777777" w:rsidR="0006101C" w:rsidRDefault="0006101C" w:rsidP="00C23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12239742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0F785287" w14:textId="01C6B3FC" w:rsidR="00C23144" w:rsidRPr="00C23144" w:rsidRDefault="00C23144">
        <w:pPr>
          <w:pStyle w:val="Footer"/>
          <w:jc w:val="right"/>
          <w:rPr>
            <w:sz w:val="22"/>
            <w:szCs w:val="22"/>
          </w:rPr>
        </w:pPr>
        <w:r w:rsidRPr="00C23144">
          <w:rPr>
            <w:sz w:val="22"/>
            <w:szCs w:val="22"/>
          </w:rPr>
          <w:fldChar w:fldCharType="begin"/>
        </w:r>
        <w:r w:rsidRPr="00C23144">
          <w:rPr>
            <w:sz w:val="22"/>
            <w:szCs w:val="22"/>
          </w:rPr>
          <w:instrText xml:space="preserve"> PAGE   \* MERGEFORMAT </w:instrText>
        </w:r>
        <w:r w:rsidRPr="00C23144">
          <w:rPr>
            <w:sz w:val="22"/>
            <w:szCs w:val="22"/>
          </w:rPr>
          <w:fldChar w:fldCharType="separate"/>
        </w:r>
        <w:r w:rsidRPr="00C23144">
          <w:rPr>
            <w:noProof/>
            <w:sz w:val="22"/>
            <w:szCs w:val="22"/>
          </w:rPr>
          <w:t>2</w:t>
        </w:r>
        <w:r w:rsidRPr="00C23144">
          <w:rPr>
            <w:noProof/>
            <w:sz w:val="22"/>
            <w:szCs w:val="22"/>
          </w:rPr>
          <w:fldChar w:fldCharType="end"/>
        </w:r>
      </w:p>
    </w:sdtContent>
  </w:sdt>
  <w:p w14:paraId="2224A4E7" w14:textId="77777777" w:rsidR="00C23144" w:rsidRDefault="00C23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AEDC16" w14:textId="77777777" w:rsidR="0006101C" w:rsidRDefault="0006101C" w:rsidP="00C23144">
      <w:r>
        <w:separator/>
      </w:r>
    </w:p>
  </w:footnote>
  <w:footnote w:type="continuationSeparator" w:id="0">
    <w:p w14:paraId="6E5C2B49" w14:textId="77777777" w:rsidR="0006101C" w:rsidRDefault="0006101C" w:rsidP="00C23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</w:abstractNum>
  <w:abstractNum w:abstractNumId="1" w15:restartNumberingAfterBreak="0">
    <w:nsid w:val="00000005"/>
    <w:multiLevelType w:val="singleLevel"/>
    <w:tmpl w:val="00000005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B"/>
    <w:multiLevelType w:val="singleLevel"/>
    <w:tmpl w:val="0000000B"/>
    <w:lvl w:ilvl="0">
      <w:start w:val="6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30332A1"/>
    <w:multiLevelType w:val="hybridMultilevel"/>
    <w:tmpl w:val="2098C83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5734D76"/>
    <w:multiLevelType w:val="hybridMultilevel"/>
    <w:tmpl w:val="67A0BE7C"/>
    <w:lvl w:ilvl="0" w:tplc="A0E63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3B3D3B"/>
    <w:multiLevelType w:val="hybridMultilevel"/>
    <w:tmpl w:val="F3C204C6"/>
    <w:lvl w:ilvl="0" w:tplc="97C02A1C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B414EE"/>
    <w:multiLevelType w:val="hybridMultilevel"/>
    <w:tmpl w:val="23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D68D2"/>
    <w:multiLevelType w:val="hybridMultilevel"/>
    <w:tmpl w:val="3A5E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063CC"/>
    <w:multiLevelType w:val="hybridMultilevel"/>
    <w:tmpl w:val="AD562CA6"/>
    <w:lvl w:ilvl="0" w:tplc="19841FC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351D6D"/>
    <w:multiLevelType w:val="hybridMultilevel"/>
    <w:tmpl w:val="004E1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90139"/>
    <w:multiLevelType w:val="hybridMultilevel"/>
    <w:tmpl w:val="523C61E0"/>
    <w:lvl w:ilvl="0" w:tplc="2584BCF2">
      <w:start w:val="1"/>
      <w:numFmt w:val="bullet"/>
      <w:lvlText w:val="-"/>
      <w:lvlJc w:val="left"/>
      <w:pPr>
        <w:ind w:left="85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 w15:restartNumberingAfterBreak="0">
    <w:nsid w:val="510F7723"/>
    <w:multiLevelType w:val="hybridMultilevel"/>
    <w:tmpl w:val="7B8646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FA611C"/>
    <w:multiLevelType w:val="hybridMultilevel"/>
    <w:tmpl w:val="486A9F4A"/>
    <w:lvl w:ilvl="0" w:tplc="2FD439D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6D0068"/>
    <w:multiLevelType w:val="hybridMultilevel"/>
    <w:tmpl w:val="9F5AAE9C"/>
    <w:lvl w:ilvl="0" w:tplc="5C9C669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5689B"/>
    <w:multiLevelType w:val="hybridMultilevel"/>
    <w:tmpl w:val="95486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43D52"/>
    <w:multiLevelType w:val="hybridMultilevel"/>
    <w:tmpl w:val="0D0A9204"/>
    <w:lvl w:ilvl="0" w:tplc="8B3265B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B7151B"/>
    <w:multiLevelType w:val="hybridMultilevel"/>
    <w:tmpl w:val="E66C833C"/>
    <w:lvl w:ilvl="0" w:tplc="2584BCF2">
      <w:start w:val="1"/>
      <w:numFmt w:val="bullet"/>
      <w:lvlText w:val="-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12"/>
  </w:num>
  <w:num w:numId="6">
    <w:abstractNumId w:val="5"/>
  </w:num>
  <w:num w:numId="7">
    <w:abstractNumId w:val="15"/>
  </w:num>
  <w:num w:numId="8">
    <w:abstractNumId w:val="11"/>
  </w:num>
  <w:num w:numId="9">
    <w:abstractNumId w:val="13"/>
  </w:num>
  <w:num w:numId="10">
    <w:abstractNumId w:val="3"/>
  </w:num>
  <w:num w:numId="11">
    <w:abstractNumId w:val="10"/>
  </w:num>
  <w:num w:numId="12">
    <w:abstractNumId w:val="16"/>
  </w:num>
  <w:num w:numId="13">
    <w:abstractNumId w:val="8"/>
  </w:num>
  <w:num w:numId="14">
    <w:abstractNumId w:val="6"/>
  </w:num>
  <w:num w:numId="15">
    <w:abstractNumId w:val="9"/>
  </w:num>
  <w:num w:numId="16">
    <w:abstractNumId w:val="7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D4"/>
    <w:rsid w:val="000208C1"/>
    <w:rsid w:val="000210E2"/>
    <w:rsid w:val="00034E11"/>
    <w:rsid w:val="0003521B"/>
    <w:rsid w:val="000353FB"/>
    <w:rsid w:val="0004231A"/>
    <w:rsid w:val="00045836"/>
    <w:rsid w:val="00050B61"/>
    <w:rsid w:val="0005363D"/>
    <w:rsid w:val="00056FFB"/>
    <w:rsid w:val="0006101C"/>
    <w:rsid w:val="00081193"/>
    <w:rsid w:val="00084915"/>
    <w:rsid w:val="00085430"/>
    <w:rsid w:val="000A1440"/>
    <w:rsid w:val="000B11E1"/>
    <w:rsid w:val="000B26B9"/>
    <w:rsid w:val="000C3EE9"/>
    <w:rsid w:val="000D10BE"/>
    <w:rsid w:val="000D6358"/>
    <w:rsid w:val="000D719E"/>
    <w:rsid w:val="000E1FE2"/>
    <w:rsid w:val="000E54DE"/>
    <w:rsid w:val="000E5638"/>
    <w:rsid w:val="000F2810"/>
    <w:rsid w:val="00102241"/>
    <w:rsid w:val="00107B67"/>
    <w:rsid w:val="001146FF"/>
    <w:rsid w:val="00114A86"/>
    <w:rsid w:val="00123C8D"/>
    <w:rsid w:val="0012446B"/>
    <w:rsid w:val="001304B6"/>
    <w:rsid w:val="001327E2"/>
    <w:rsid w:val="001409D6"/>
    <w:rsid w:val="0016449A"/>
    <w:rsid w:val="00174F9A"/>
    <w:rsid w:val="001766E9"/>
    <w:rsid w:val="00183534"/>
    <w:rsid w:val="00183A64"/>
    <w:rsid w:val="00186A26"/>
    <w:rsid w:val="00187CB5"/>
    <w:rsid w:val="001964D1"/>
    <w:rsid w:val="001A0CF7"/>
    <w:rsid w:val="001C22C0"/>
    <w:rsid w:val="001D41C5"/>
    <w:rsid w:val="001D43ED"/>
    <w:rsid w:val="001E1347"/>
    <w:rsid w:val="001E4121"/>
    <w:rsid w:val="001F6E68"/>
    <w:rsid w:val="00205A03"/>
    <w:rsid w:val="002077FE"/>
    <w:rsid w:val="002108A4"/>
    <w:rsid w:val="00210E32"/>
    <w:rsid w:val="00211CBF"/>
    <w:rsid w:val="00212834"/>
    <w:rsid w:val="002327D8"/>
    <w:rsid w:val="00233DDB"/>
    <w:rsid w:val="00234B21"/>
    <w:rsid w:val="0024049F"/>
    <w:rsid w:val="00241D4D"/>
    <w:rsid w:val="00274990"/>
    <w:rsid w:val="002770D4"/>
    <w:rsid w:val="00282C40"/>
    <w:rsid w:val="0029072E"/>
    <w:rsid w:val="00291D2C"/>
    <w:rsid w:val="00295CB9"/>
    <w:rsid w:val="002A1591"/>
    <w:rsid w:val="002A3A8C"/>
    <w:rsid w:val="002A40A1"/>
    <w:rsid w:val="002B3209"/>
    <w:rsid w:val="002B706F"/>
    <w:rsid w:val="002C21BD"/>
    <w:rsid w:val="002D3539"/>
    <w:rsid w:val="002D5355"/>
    <w:rsid w:val="00313D32"/>
    <w:rsid w:val="00314434"/>
    <w:rsid w:val="00325001"/>
    <w:rsid w:val="00331158"/>
    <w:rsid w:val="00331513"/>
    <w:rsid w:val="00337000"/>
    <w:rsid w:val="00345728"/>
    <w:rsid w:val="00353A84"/>
    <w:rsid w:val="00360B2A"/>
    <w:rsid w:val="00367068"/>
    <w:rsid w:val="0038722D"/>
    <w:rsid w:val="0039146D"/>
    <w:rsid w:val="00391E83"/>
    <w:rsid w:val="00397BC7"/>
    <w:rsid w:val="003A58CF"/>
    <w:rsid w:val="003B0663"/>
    <w:rsid w:val="003B0BF3"/>
    <w:rsid w:val="003C6F15"/>
    <w:rsid w:val="003D51E4"/>
    <w:rsid w:val="003D6849"/>
    <w:rsid w:val="003D7C99"/>
    <w:rsid w:val="003E02DB"/>
    <w:rsid w:val="004162D1"/>
    <w:rsid w:val="00424B39"/>
    <w:rsid w:val="00431035"/>
    <w:rsid w:val="00432112"/>
    <w:rsid w:val="004330C8"/>
    <w:rsid w:val="00433FEF"/>
    <w:rsid w:val="00435195"/>
    <w:rsid w:val="00443CD6"/>
    <w:rsid w:val="00443D19"/>
    <w:rsid w:val="00447AB5"/>
    <w:rsid w:val="00451AE9"/>
    <w:rsid w:val="00457B74"/>
    <w:rsid w:val="00464206"/>
    <w:rsid w:val="00472299"/>
    <w:rsid w:val="004744F3"/>
    <w:rsid w:val="00475115"/>
    <w:rsid w:val="0048162B"/>
    <w:rsid w:val="00481A07"/>
    <w:rsid w:val="00492980"/>
    <w:rsid w:val="004946F0"/>
    <w:rsid w:val="004A1C8B"/>
    <w:rsid w:val="004B26BA"/>
    <w:rsid w:val="004B2EBD"/>
    <w:rsid w:val="004B4A22"/>
    <w:rsid w:val="004C54FB"/>
    <w:rsid w:val="004D3304"/>
    <w:rsid w:val="004D3C34"/>
    <w:rsid w:val="004E2CFC"/>
    <w:rsid w:val="004E3664"/>
    <w:rsid w:val="004E5ADB"/>
    <w:rsid w:val="004F6939"/>
    <w:rsid w:val="005036EF"/>
    <w:rsid w:val="00504ED4"/>
    <w:rsid w:val="00511120"/>
    <w:rsid w:val="00524617"/>
    <w:rsid w:val="00526670"/>
    <w:rsid w:val="005274DB"/>
    <w:rsid w:val="00533EFA"/>
    <w:rsid w:val="00544308"/>
    <w:rsid w:val="0055309F"/>
    <w:rsid w:val="00557D1E"/>
    <w:rsid w:val="00560387"/>
    <w:rsid w:val="00565C3D"/>
    <w:rsid w:val="005751C5"/>
    <w:rsid w:val="005835AA"/>
    <w:rsid w:val="005B3439"/>
    <w:rsid w:val="005B355D"/>
    <w:rsid w:val="005B65AE"/>
    <w:rsid w:val="005C3D4B"/>
    <w:rsid w:val="005D5202"/>
    <w:rsid w:val="005D7B69"/>
    <w:rsid w:val="005E033C"/>
    <w:rsid w:val="005E0E24"/>
    <w:rsid w:val="005F0AB2"/>
    <w:rsid w:val="00600960"/>
    <w:rsid w:val="00601D4A"/>
    <w:rsid w:val="00607116"/>
    <w:rsid w:val="00607290"/>
    <w:rsid w:val="00612619"/>
    <w:rsid w:val="0061411C"/>
    <w:rsid w:val="0062600E"/>
    <w:rsid w:val="00632A7D"/>
    <w:rsid w:val="00637CB1"/>
    <w:rsid w:val="006450A9"/>
    <w:rsid w:val="006553B8"/>
    <w:rsid w:val="00662F1D"/>
    <w:rsid w:val="006761E2"/>
    <w:rsid w:val="00677595"/>
    <w:rsid w:val="00684164"/>
    <w:rsid w:val="00696884"/>
    <w:rsid w:val="006A3309"/>
    <w:rsid w:val="006A7E6F"/>
    <w:rsid w:val="006B3A95"/>
    <w:rsid w:val="006D4CC7"/>
    <w:rsid w:val="006D5491"/>
    <w:rsid w:val="006E0F80"/>
    <w:rsid w:val="006E5705"/>
    <w:rsid w:val="00700C77"/>
    <w:rsid w:val="00705D9C"/>
    <w:rsid w:val="0070630E"/>
    <w:rsid w:val="00706CC4"/>
    <w:rsid w:val="00710BF7"/>
    <w:rsid w:val="00713F3B"/>
    <w:rsid w:val="00714C2A"/>
    <w:rsid w:val="00722EFE"/>
    <w:rsid w:val="00726712"/>
    <w:rsid w:val="0073134F"/>
    <w:rsid w:val="00731F1C"/>
    <w:rsid w:val="00735589"/>
    <w:rsid w:val="00741D19"/>
    <w:rsid w:val="007424AB"/>
    <w:rsid w:val="00743CD4"/>
    <w:rsid w:val="007736BD"/>
    <w:rsid w:val="0078172D"/>
    <w:rsid w:val="0078244B"/>
    <w:rsid w:val="0078560B"/>
    <w:rsid w:val="00793A99"/>
    <w:rsid w:val="0079462F"/>
    <w:rsid w:val="00794A01"/>
    <w:rsid w:val="00796F29"/>
    <w:rsid w:val="007A047A"/>
    <w:rsid w:val="007A48A1"/>
    <w:rsid w:val="007A7278"/>
    <w:rsid w:val="007B39B7"/>
    <w:rsid w:val="007B4A19"/>
    <w:rsid w:val="007D319F"/>
    <w:rsid w:val="007D54F8"/>
    <w:rsid w:val="007D7C7F"/>
    <w:rsid w:val="007E2CA2"/>
    <w:rsid w:val="007F415F"/>
    <w:rsid w:val="007F4F59"/>
    <w:rsid w:val="007F6B54"/>
    <w:rsid w:val="008257FD"/>
    <w:rsid w:val="008314CF"/>
    <w:rsid w:val="00832D6D"/>
    <w:rsid w:val="00840077"/>
    <w:rsid w:val="008462ED"/>
    <w:rsid w:val="0086311B"/>
    <w:rsid w:val="00864E03"/>
    <w:rsid w:val="0087467E"/>
    <w:rsid w:val="008749D5"/>
    <w:rsid w:val="0087779D"/>
    <w:rsid w:val="00885602"/>
    <w:rsid w:val="00892C8F"/>
    <w:rsid w:val="00893021"/>
    <w:rsid w:val="00894028"/>
    <w:rsid w:val="008A096F"/>
    <w:rsid w:val="008A1C79"/>
    <w:rsid w:val="008A45CB"/>
    <w:rsid w:val="008B1C10"/>
    <w:rsid w:val="008B3D34"/>
    <w:rsid w:val="008C0781"/>
    <w:rsid w:val="008D6F7F"/>
    <w:rsid w:val="008E1D97"/>
    <w:rsid w:val="008E561A"/>
    <w:rsid w:val="008F68B1"/>
    <w:rsid w:val="009076F2"/>
    <w:rsid w:val="009220A8"/>
    <w:rsid w:val="00926EED"/>
    <w:rsid w:val="0093169A"/>
    <w:rsid w:val="00940A8D"/>
    <w:rsid w:val="00941953"/>
    <w:rsid w:val="00946108"/>
    <w:rsid w:val="00951684"/>
    <w:rsid w:val="00955ED2"/>
    <w:rsid w:val="00966386"/>
    <w:rsid w:val="0097092F"/>
    <w:rsid w:val="00970B58"/>
    <w:rsid w:val="009735A7"/>
    <w:rsid w:val="00973C7F"/>
    <w:rsid w:val="00975618"/>
    <w:rsid w:val="00982342"/>
    <w:rsid w:val="0099382F"/>
    <w:rsid w:val="009A143E"/>
    <w:rsid w:val="009A177F"/>
    <w:rsid w:val="009A772B"/>
    <w:rsid w:val="009C17D8"/>
    <w:rsid w:val="009C19A3"/>
    <w:rsid w:val="009C2EF4"/>
    <w:rsid w:val="009D39DD"/>
    <w:rsid w:val="009D4374"/>
    <w:rsid w:val="009E0651"/>
    <w:rsid w:val="009E36E3"/>
    <w:rsid w:val="00A05823"/>
    <w:rsid w:val="00A103CB"/>
    <w:rsid w:val="00A22D58"/>
    <w:rsid w:val="00A25186"/>
    <w:rsid w:val="00A33692"/>
    <w:rsid w:val="00A37ACD"/>
    <w:rsid w:val="00A4043A"/>
    <w:rsid w:val="00A4369C"/>
    <w:rsid w:val="00A43F99"/>
    <w:rsid w:val="00A44243"/>
    <w:rsid w:val="00A443B7"/>
    <w:rsid w:val="00A45C8C"/>
    <w:rsid w:val="00A47569"/>
    <w:rsid w:val="00A517DB"/>
    <w:rsid w:val="00A52D60"/>
    <w:rsid w:val="00A55FD9"/>
    <w:rsid w:val="00A60A19"/>
    <w:rsid w:val="00A656DD"/>
    <w:rsid w:val="00A71F6C"/>
    <w:rsid w:val="00A77F87"/>
    <w:rsid w:val="00A8277E"/>
    <w:rsid w:val="00A90087"/>
    <w:rsid w:val="00AA269E"/>
    <w:rsid w:val="00AA6103"/>
    <w:rsid w:val="00AB1236"/>
    <w:rsid w:val="00AB13F0"/>
    <w:rsid w:val="00AB324D"/>
    <w:rsid w:val="00AB5F2B"/>
    <w:rsid w:val="00AB6A76"/>
    <w:rsid w:val="00AD2561"/>
    <w:rsid w:val="00AD2740"/>
    <w:rsid w:val="00AD416E"/>
    <w:rsid w:val="00AE1912"/>
    <w:rsid w:val="00B05DEA"/>
    <w:rsid w:val="00B07F96"/>
    <w:rsid w:val="00B102B6"/>
    <w:rsid w:val="00B10A6A"/>
    <w:rsid w:val="00B12010"/>
    <w:rsid w:val="00B120FD"/>
    <w:rsid w:val="00B334B4"/>
    <w:rsid w:val="00B34B7E"/>
    <w:rsid w:val="00B40F75"/>
    <w:rsid w:val="00B4197D"/>
    <w:rsid w:val="00B5144A"/>
    <w:rsid w:val="00B55F3D"/>
    <w:rsid w:val="00B57E66"/>
    <w:rsid w:val="00B60B1E"/>
    <w:rsid w:val="00B728A9"/>
    <w:rsid w:val="00B7754F"/>
    <w:rsid w:val="00B93D92"/>
    <w:rsid w:val="00BA1C47"/>
    <w:rsid w:val="00BA43C7"/>
    <w:rsid w:val="00BB39FA"/>
    <w:rsid w:val="00BB66EE"/>
    <w:rsid w:val="00BD0939"/>
    <w:rsid w:val="00BE2235"/>
    <w:rsid w:val="00BE72CA"/>
    <w:rsid w:val="00BF3CB5"/>
    <w:rsid w:val="00BF4196"/>
    <w:rsid w:val="00BF4C26"/>
    <w:rsid w:val="00C17322"/>
    <w:rsid w:val="00C22B51"/>
    <w:rsid w:val="00C23144"/>
    <w:rsid w:val="00C234A1"/>
    <w:rsid w:val="00C2442B"/>
    <w:rsid w:val="00C25523"/>
    <w:rsid w:val="00C321BC"/>
    <w:rsid w:val="00C5592D"/>
    <w:rsid w:val="00C62CAD"/>
    <w:rsid w:val="00C63807"/>
    <w:rsid w:val="00C6747F"/>
    <w:rsid w:val="00C70B17"/>
    <w:rsid w:val="00C73408"/>
    <w:rsid w:val="00C81897"/>
    <w:rsid w:val="00C82781"/>
    <w:rsid w:val="00C8390E"/>
    <w:rsid w:val="00C852FE"/>
    <w:rsid w:val="00C855B7"/>
    <w:rsid w:val="00C95921"/>
    <w:rsid w:val="00CA2ADA"/>
    <w:rsid w:val="00CA42DB"/>
    <w:rsid w:val="00CA60E0"/>
    <w:rsid w:val="00CA7710"/>
    <w:rsid w:val="00CA7B1B"/>
    <w:rsid w:val="00CB154A"/>
    <w:rsid w:val="00CB3504"/>
    <w:rsid w:val="00CC0DBD"/>
    <w:rsid w:val="00CC457C"/>
    <w:rsid w:val="00CD298C"/>
    <w:rsid w:val="00CD357F"/>
    <w:rsid w:val="00CD6755"/>
    <w:rsid w:val="00CE05F2"/>
    <w:rsid w:val="00CE2C82"/>
    <w:rsid w:val="00CE3BBD"/>
    <w:rsid w:val="00CE4327"/>
    <w:rsid w:val="00CE4449"/>
    <w:rsid w:val="00CE780D"/>
    <w:rsid w:val="00CF23B8"/>
    <w:rsid w:val="00CF2497"/>
    <w:rsid w:val="00CF299C"/>
    <w:rsid w:val="00CF4FC7"/>
    <w:rsid w:val="00CF5E8C"/>
    <w:rsid w:val="00D00248"/>
    <w:rsid w:val="00D038C1"/>
    <w:rsid w:val="00D053AC"/>
    <w:rsid w:val="00D11473"/>
    <w:rsid w:val="00D2472B"/>
    <w:rsid w:val="00D25FF0"/>
    <w:rsid w:val="00D36F4B"/>
    <w:rsid w:val="00D40715"/>
    <w:rsid w:val="00D467D6"/>
    <w:rsid w:val="00D46A03"/>
    <w:rsid w:val="00D47B82"/>
    <w:rsid w:val="00D57613"/>
    <w:rsid w:val="00D641E6"/>
    <w:rsid w:val="00D70AFB"/>
    <w:rsid w:val="00D84A61"/>
    <w:rsid w:val="00D8533C"/>
    <w:rsid w:val="00D971EF"/>
    <w:rsid w:val="00DA1FA0"/>
    <w:rsid w:val="00DB755E"/>
    <w:rsid w:val="00DB7C68"/>
    <w:rsid w:val="00DB7F38"/>
    <w:rsid w:val="00DC0F9E"/>
    <w:rsid w:val="00DC7AE7"/>
    <w:rsid w:val="00DD08CA"/>
    <w:rsid w:val="00DD4E3D"/>
    <w:rsid w:val="00DD7C3F"/>
    <w:rsid w:val="00DE378C"/>
    <w:rsid w:val="00DF3E30"/>
    <w:rsid w:val="00E01EC0"/>
    <w:rsid w:val="00E02BBD"/>
    <w:rsid w:val="00E1232F"/>
    <w:rsid w:val="00E33416"/>
    <w:rsid w:val="00E33912"/>
    <w:rsid w:val="00E3698B"/>
    <w:rsid w:val="00E37C0A"/>
    <w:rsid w:val="00E4687E"/>
    <w:rsid w:val="00E60790"/>
    <w:rsid w:val="00E60F33"/>
    <w:rsid w:val="00E612CA"/>
    <w:rsid w:val="00E663F9"/>
    <w:rsid w:val="00E665C0"/>
    <w:rsid w:val="00E74F0E"/>
    <w:rsid w:val="00E94064"/>
    <w:rsid w:val="00EA06D4"/>
    <w:rsid w:val="00EA0B38"/>
    <w:rsid w:val="00EA11E6"/>
    <w:rsid w:val="00EA1573"/>
    <w:rsid w:val="00ED0492"/>
    <w:rsid w:val="00EE20CA"/>
    <w:rsid w:val="00EE344D"/>
    <w:rsid w:val="00EF5B1F"/>
    <w:rsid w:val="00EF7F34"/>
    <w:rsid w:val="00F07B94"/>
    <w:rsid w:val="00F20A74"/>
    <w:rsid w:val="00F21BEF"/>
    <w:rsid w:val="00F256F4"/>
    <w:rsid w:val="00F26998"/>
    <w:rsid w:val="00F2767E"/>
    <w:rsid w:val="00F32B6E"/>
    <w:rsid w:val="00F500F9"/>
    <w:rsid w:val="00F620BD"/>
    <w:rsid w:val="00F65DE3"/>
    <w:rsid w:val="00F72462"/>
    <w:rsid w:val="00F82150"/>
    <w:rsid w:val="00F870C2"/>
    <w:rsid w:val="00F8782A"/>
    <w:rsid w:val="00F97BEF"/>
    <w:rsid w:val="00FB5B9E"/>
    <w:rsid w:val="00FB5D2B"/>
    <w:rsid w:val="00FB6427"/>
    <w:rsid w:val="00FC79BC"/>
    <w:rsid w:val="00FC7EAA"/>
    <w:rsid w:val="00FD4CE3"/>
    <w:rsid w:val="00FD786F"/>
    <w:rsid w:val="00FF3B79"/>
    <w:rsid w:val="0F050858"/>
    <w:rsid w:val="344C0D13"/>
    <w:rsid w:val="393A7DE8"/>
    <w:rsid w:val="3C3E02EB"/>
    <w:rsid w:val="449C5968"/>
    <w:rsid w:val="48451876"/>
    <w:rsid w:val="5ADA35FA"/>
    <w:rsid w:val="5E4C466D"/>
    <w:rsid w:val="72FD7125"/>
    <w:rsid w:val="7DC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432FB2"/>
  <w15:docId w15:val="{8B996F66-DA12-4EC5-88AA-26029427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836"/>
    <w:pPr>
      <w:spacing w:after="0" w:line="240" w:lineRule="auto"/>
    </w:pPr>
    <w:rPr>
      <w:rFonts w:ascii="Tahoma" w:eastAsia="Times New Roman" w:hAnsi="Tahoma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rFonts w:ascii=".VnTime" w:hAnsi=".VnTime"/>
      <w:color w:val="00000A"/>
      <w:sz w:val="2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62AA"/>
      <w:u w:val="non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Calibri" w:eastAsia="Times New Roman" w:hAnsi="Calibri"/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rFonts w:ascii="Calibri" w:eastAsia="Times New Roman" w:hAnsi="Calibri" w:cs="Times New Roman"/>
    </w:rPr>
  </w:style>
  <w:style w:type="paragraph" w:customStyle="1" w:styleId="western">
    <w:name w:val="western"/>
    <w:basedOn w:val="Normal"/>
    <w:qFormat/>
    <w:pPr>
      <w:suppressAutoHyphens/>
      <w:spacing w:before="280" w:after="144" w:line="288" w:lineRule="auto"/>
    </w:pPr>
    <w:rPr>
      <w:rFonts w:cs="Tahoma"/>
      <w:lang w:eastAsia="zh-CN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qFormat/>
    <w:rPr>
      <w:rFonts w:ascii=".VnTime" w:eastAsia="Times New Roman" w:hAnsi=".VnTime" w:cs="Times New Roman"/>
      <w:color w:val="00000A"/>
      <w:sz w:val="28"/>
      <w:szCs w:val="20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customStyle="1" w:styleId="ListParagraph11">
    <w:name w:val="List Paragraph11"/>
    <w:basedOn w:val="Normal"/>
    <w:uiPriority w:val="34"/>
    <w:qFormat/>
    <w:pPr>
      <w:ind w:left="720"/>
    </w:pPr>
    <w:rPr>
      <w:rFonts w:ascii=".VnTime" w:hAnsi=".VnTime"/>
      <w:sz w:val="2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ahoma" w:eastAsia="Times New Roman" w:hAnsi="Tahoma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ahoma" w:eastAsia="Times New Roman" w:hAnsi="Tahoma" w:cs="Times New Roman"/>
      <w:b/>
      <w:bCs/>
      <w:sz w:val="20"/>
      <w:szCs w:val="20"/>
    </w:rPr>
  </w:style>
  <w:style w:type="character" w:customStyle="1" w:styleId="emailstyle22">
    <w:name w:val="emailstyle22"/>
    <w:rPr>
      <w:rFonts w:ascii="Calibri" w:hAnsi="Calibri" w:cs="Calibri" w:hint="default"/>
      <w:color w:val="auto"/>
    </w:rPr>
  </w:style>
  <w:style w:type="character" w:customStyle="1" w:styleId="emailstyle19">
    <w:name w:val="emailstyle19"/>
    <w:qFormat/>
    <w:rPr>
      <w:rFonts w:ascii="Times New Roman" w:hAnsi="Times New Roman" w:cs="Times New Roman" w:hint="default"/>
      <w:color w:val="auto"/>
    </w:rPr>
  </w:style>
  <w:style w:type="character" w:customStyle="1" w:styleId="emailstyle20">
    <w:name w:val="emailstyle20"/>
    <w:qFormat/>
    <w:rPr>
      <w:rFonts w:ascii="Times New Roman" w:hAnsi="Times New Roman" w:cs="Times New Roman" w:hint="default"/>
      <w:color w:val="auto"/>
      <w:u w:val="none"/>
    </w:rPr>
  </w:style>
  <w:style w:type="character" w:customStyle="1" w:styleId="emailstyle21">
    <w:name w:val="emailstyle21"/>
    <w:qFormat/>
    <w:rPr>
      <w:rFonts w:ascii="Times New Roman" w:hAnsi="Times New Roman" w:cs="Times New Roman" w:hint="default"/>
      <w:color w:val="auto"/>
      <w:u w:val="none"/>
    </w:rPr>
  </w:style>
  <w:style w:type="character" w:customStyle="1" w:styleId="emailstyle23">
    <w:name w:val="emailstyle23"/>
    <w:qFormat/>
    <w:rPr>
      <w:rFonts w:ascii="Calibri" w:hAnsi="Calibri" w:cs="Calibri" w:hint="default"/>
      <w:color w:val="auto"/>
    </w:rPr>
  </w:style>
  <w:style w:type="paragraph" w:customStyle="1" w:styleId="ListParagraph2">
    <w:name w:val="List Paragraph2"/>
    <w:basedOn w:val="Normal"/>
    <w:uiPriority w:val="99"/>
    <w:pPr>
      <w:ind w:left="720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EA157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2D5355"/>
    <w:rPr>
      <w:rFonts w:ascii="Tahoma" w:eastAsia="Times New Roman" w:hAnsi="Tahoma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560387"/>
    <w:pPr>
      <w:spacing w:after="0" w:line="240" w:lineRule="auto"/>
    </w:pPr>
    <w:rPr>
      <w:rFonts w:ascii="Calibri" w:eastAsia="Calibri" w:hAnsi="Calibri" w:cs="Calibri"/>
      <w:lang w:eastAsia="zh-C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Header">
    <w:name w:val="header"/>
    <w:basedOn w:val="Normal"/>
    <w:link w:val="HeaderChar"/>
    <w:uiPriority w:val="99"/>
    <w:unhideWhenUsed/>
    <w:rsid w:val="00C231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144"/>
    <w:rPr>
      <w:rFonts w:ascii="Tahoma" w:eastAsia="Times New Roman" w:hAnsi="Tahom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31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144"/>
    <w:rPr>
      <w:rFonts w:ascii="Tahoma" w:eastAsia="Times New Roman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DB2150-969D-4A49-9AE5-6B3A7BDD2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VAScompany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vn</dc:creator>
  <cp:lastModifiedBy>Nhat Anh</cp:lastModifiedBy>
  <cp:revision>11</cp:revision>
  <cp:lastPrinted>2019-07-31T01:41:00Z</cp:lastPrinted>
  <dcterms:created xsi:type="dcterms:W3CDTF">2025-05-13T07:47:00Z</dcterms:created>
  <dcterms:modified xsi:type="dcterms:W3CDTF">2025-06-20T03:39:00Z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1033-10.2.0.5871</vt:lpwstr>
  </property>
</Properties>
</file>