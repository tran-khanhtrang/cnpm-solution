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08" w:type="dxa"/>
        <w:tblInd w:w="-113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338"/>
        <w:gridCol w:w="5670"/>
      </w:tblGrid>
      <w:tr w:rsidR="00B40F75" w14:paraId="31D33F17" w14:textId="77777777" w:rsidTr="0078244B">
        <w:trPr>
          <w:cantSplit/>
          <w:trHeight w:val="720"/>
        </w:trPr>
        <w:tc>
          <w:tcPr>
            <w:tcW w:w="4338" w:type="dxa"/>
            <w:shd w:val="clear" w:color="auto" w:fill="auto"/>
          </w:tcPr>
          <w:p w14:paraId="43BEDA3C" w14:textId="6AE7C3D2" w:rsidR="00B40F75" w:rsidRDefault="00314434" w:rsidP="007824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bookmarkStart w:id="0" w:name="OLE_LINK3"/>
            <w:r>
              <w:rPr>
                <w:rFonts w:ascii="Times New Roman" w:hAnsi="Times New Roman"/>
                <w:sz w:val="26"/>
                <w:szCs w:val="26"/>
              </w:rPr>
              <w:t>TỔNG CÔNG TY</w:t>
            </w:r>
            <w:r w:rsidR="0078244B">
              <w:rPr>
                <w:rFonts w:ascii="Times New Roman" w:hAnsi="Times New Roman"/>
                <w:sz w:val="26"/>
                <w:szCs w:val="26"/>
              </w:rPr>
              <w:t>TRUYỀN THÔNG</w:t>
            </w:r>
          </w:p>
          <w:p w14:paraId="0BC70166" w14:textId="62798BAA" w:rsidR="00B40F75" w:rsidRDefault="0078244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TY PHÁT TRIỂN DỊCH VỤ GTGT</w:t>
            </w:r>
          </w:p>
          <w:p w14:paraId="6C8D521C" w14:textId="77777777" w:rsidR="00B40F75" w:rsidRDefault="0031443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A87B4F" wp14:editId="7EB25B63">
                      <wp:simplePos x="0" y="0"/>
                      <wp:positionH relativeFrom="column">
                        <wp:posOffset>854565</wp:posOffset>
                      </wp:positionH>
                      <wp:positionV relativeFrom="paragraph">
                        <wp:posOffset>43180</wp:posOffset>
                      </wp:positionV>
                      <wp:extent cx="808990" cy="1270"/>
                      <wp:effectExtent l="0" t="0" r="29210" b="36830"/>
                      <wp:wrapNone/>
                      <wp:docPr id="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8990" cy="127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BB73F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3pt,3.4pt" to="13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" strokecolor="black [3213]" strokeweight=".26mm"/>
                  </w:pict>
                </mc:Fallback>
              </mc:AlternateContent>
            </w:r>
          </w:p>
        </w:tc>
        <w:tc>
          <w:tcPr>
            <w:tcW w:w="5670" w:type="dxa"/>
            <w:shd w:val="clear" w:color="auto" w:fill="auto"/>
          </w:tcPr>
          <w:p w14:paraId="0493F4E3" w14:textId="77777777" w:rsidR="00B40F75" w:rsidRDefault="0031443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CỘNG HOÀ XÃ HỘI CHỦ NGHĨA VIỆT NAM</w:t>
            </w:r>
          </w:p>
          <w:p w14:paraId="3B264D8E" w14:textId="77777777" w:rsidR="00B40F75" w:rsidRDefault="00314434">
            <w:pPr>
              <w:jc w:val="center"/>
              <w:rPr>
                <w:rFonts w:ascii="Times New Roman" w:hAnsi="Times New Roman"/>
                <w:bCs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 w14:paraId="477A170E" w14:textId="77777777" w:rsidR="00B40F75" w:rsidRDefault="0031443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9271F0" wp14:editId="7729F686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44450</wp:posOffset>
                      </wp:positionV>
                      <wp:extent cx="1993265" cy="1270"/>
                      <wp:effectExtent l="0" t="0" r="27305" b="1905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2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1BCBD1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pt,3.5pt" to="215.9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" strokecolor="black [3213]" strokeweight=".26mm"/>
                  </w:pict>
                </mc:Fallback>
              </mc:AlternateContent>
            </w:r>
          </w:p>
        </w:tc>
      </w:tr>
      <w:tr w:rsidR="00B40F75" w14:paraId="2D7FE115" w14:textId="77777777" w:rsidTr="0078244B">
        <w:trPr>
          <w:cantSplit/>
        </w:trPr>
        <w:tc>
          <w:tcPr>
            <w:tcW w:w="4338" w:type="dxa"/>
            <w:shd w:val="clear" w:color="auto" w:fill="auto"/>
          </w:tcPr>
          <w:p w14:paraId="10282861" w14:textId="77777777" w:rsidR="00B40F75" w:rsidRDefault="00B40F75">
            <w:pPr>
              <w:pStyle w:val="Heading5"/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5670" w:type="dxa"/>
            <w:shd w:val="clear" w:color="auto" w:fill="auto"/>
          </w:tcPr>
          <w:p w14:paraId="6FA1CE9A" w14:textId="43436A48" w:rsidR="00B40F75" w:rsidRDefault="00314434" w:rsidP="00102241">
            <w:pPr>
              <w:spacing w:before="60"/>
              <w:jc w:val="center"/>
              <w:rPr>
                <w:rFonts w:ascii="Times New Roman" w:hAnsi="Times New Roman"/>
                <w:i/>
                <w:sz w:val="26"/>
              </w:rPr>
            </w:pPr>
            <w:r>
              <w:rPr>
                <w:rFonts w:ascii="Times New Roman" w:hAnsi="Times New Roman"/>
                <w:i/>
                <w:sz w:val="26"/>
              </w:rPr>
              <w:t xml:space="preserve">     Hà Nội, ngày        tháng    năm 20</w:t>
            </w:r>
            <w:r w:rsidR="00C70B17">
              <w:rPr>
                <w:rFonts w:ascii="Times New Roman" w:hAnsi="Times New Roman"/>
                <w:i/>
                <w:sz w:val="26"/>
              </w:rPr>
              <w:t>20</w:t>
            </w:r>
            <w:r>
              <w:rPr>
                <w:rFonts w:ascii="Times New Roman" w:hAnsi="Times New Roman"/>
                <w:i/>
                <w:sz w:val="26"/>
              </w:rPr>
              <w:t xml:space="preserve"> </w:t>
            </w:r>
          </w:p>
        </w:tc>
      </w:tr>
    </w:tbl>
    <w:p w14:paraId="1DEAB547" w14:textId="137F67C2" w:rsidR="00B40F75" w:rsidRDefault="00314434" w:rsidP="00F20A74">
      <w:pPr>
        <w:spacing w:before="360" w:after="120"/>
        <w:ind w:firstLine="357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BIÊN BẢN XÁC NHẬN HOÀN THÀNH</w:t>
      </w:r>
      <w:r w:rsidR="004B2EBD">
        <w:rPr>
          <w:rFonts w:ascii="Times New Roman" w:hAnsi="Times New Roman"/>
          <w:b/>
          <w:sz w:val="32"/>
          <w:szCs w:val="32"/>
        </w:rPr>
        <w:t xml:space="preserve">, BÀN GIAO SẢN PHẨM </w:t>
      </w:r>
      <w:r w:rsidR="00C70B17">
        <w:rPr>
          <w:rFonts w:ascii="Times New Roman" w:hAnsi="Times New Roman"/>
          <w:b/>
          <w:sz w:val="32"/>
          <w:szCs w:val="32"/>
        </w:rPr>
        <w:t>ABC</w:t>
      </w:r>
    </w:p>
    <w:p w14:paraId="430E88EA" w14:textId="77777777" w:rsidR="002B3209" w:rsidRDefault="002B3209" w:rsidP="00BE2235">
      <w:pPr>
        <w:spacing w:before="120" w:after="120"/>
        <w:ind w:firstLine="360"/>
        <w:jc w:val="both"/>
        <w:rPr>
          <w:rFonts w:ascii="Times New Roman" w:hAnsi="Times New Roman"/>
        </w:rPr>
      </w:pPr>
    </w:p>
    <w:p w14:paraId="503925AE" w14:textId="64EEE592" w:rsidR="00B40F75" w:rsidRPr="00C95921" w:rsidRDefault="004D3304" w:rsidP="00BE2235">
      <w:pPr>
        <w:spacing w:before="120" w:after="120"/>
        <w:ind w:firstLine="360"/>
        <w:jc w:val="both"/>
        <w:rPr>
          <w:rFonts w:ascii="Times New Roman" w:hAnsi="Times New Roman"/>
          <w:sz w:val="26"/>
          <w:szCs w:val="26"/>
        </w:rPr>
      </w:pPr>
      <w:r w:rsidRPr="002B3209">
        <w:rPr>
          <w:rFonts w:ascii="Times New Roman" w:hAnsi="Times New Roman"/>
          <w:sz w:val="26"/>
          <w:szCs w:val="26"/>
        </w:rPr>
        <w:t xml:space="preserve">Căn cứ văn bản số </w:t>
      </w:r>
      <w:r w:rsidR="00C70B17">
        <w:rPr>
          <w:rFonts w:ascii="Times New Roman" w:hAnsi="Times New Roman"/>
          <w:sz w:val="26"/>
          <w:szCs w:val="26"/>
        </w:rPr>
        <w:t>xx</w:t>
      </w:r>
      <w:r w:rsidRPr="002B3209">
        <w:rPr>
          <w:rFonts w:ascii="Times New Roman" w:hAnsi="Times New Roman"/>
          <w:sz w:val="26"/>
          <w:szCs w:val="26"/>
        </w:rPr>
        <w:t xml:space="preserve"> ngày </w:t>
      </w:r>
      <w:r w:rsidR="00C70B17">
        <w:rPr>
          <w:rFonts w:ascii="Times New Roman" w:hAnsi="Times New Roman"/>
          <w:sz w:val="26"/>
          <w:szCs w:val="26"/>
        </w:rPr>
        <w:t>xx</w:t>
      </w:r>
      <w:r w:rsidRPr="002B3209">
        <w:rPr>
          <w:rFonts w:ascii="Times New Roman" w:hAnsi="Times New Roman"/>
          <w:sz w:val="26"/>
          <w:szCs w:val="26"/>
        </w:rPr>
        <w:t>/</w:t>
      </w:r>
      <w:r w:rsidR="00C70B17">
        <w:rPr>
          <w:rFonts w:ascii="Times New Roman" w:hAnsi="Times New Roman"/>
          <w:sz w:val="26"/>
          <w:szCs w:val="26"/>
        </w:rPr>
        <w:t>xx</w:t>
      </w:r>
      <w:r w:rsidRPr="002B3209">
        <w:rPr>
          <w:rFonts w:ascii="Times New Roman" w:hAnsi="Times New Roman"/>
          <w:sz w:val="26"/>
          <w:szCs w:val="26"/>
        </w:rPr>
        <w:t>/20</w:t>
      </w:r>
      <w:r w:rsidR="00C70B17">
        <w:rPr>
          <w:rFonts w:ascii="Times New Roman" w:hAnsi="Times New Roman"/>
          <w:sz w:val="26"/>
          <w:szCs w:val="26"/>
        </w:rPr>
        <w:t>20</w:t>
      </w:r>
      <w:r w:rsidRPr="002B3209">
        <w:rPr>
          <w:rFonts w:ascii="Times New Roman" w:hAnsi="Times New Roman"/>
          <w:sz w:val="26"/>
          <w:szCs w:val="26"/>
        </w:rPr>
        <w:t xml:space="preserve"> của </w:t>
      </w:r>
      <w:r w:rsidR="00C70B17">
        <w:rPr>
          <w:rFonts w:ascii="Times New Roman" w:hAnsi="Times New Roman"/>
          <w:sz w:val="26"/>
          <w:szCs w:val="26"/>
        </w:rPr>
        <w:t>xx</w:t>
      </w:r>
      <w:r w:rsidRPr="002B3209">
        <w:rPr>
          <w:rFonts w:ascii="Times New Roman" w:hAnsi="Times New Roman"/>
          <w:sz w:val="26"/>
          <w:szCs w:val="26"/>
        </w:rPr>
        <w:t xml:space="preserve"> v/v “</w:t>
      </w:r>
      <w:r w:rsidR="00C70B17">
        <w:rPr>
          <w:rFonts w:ascii="Times New Roman" w:hAnsi="Times New Roman"/>
          <w:sz w:val="26"/>
          <w:szCs w:val="26"/>
        </w:rPr>
        <w:t>xx</w:t>
      </w:r>
      <w:r w:rsidRPr="00C95921">
        <w:rPr>
          <w:rFonts w:ascii="Times New Roman" w:hAnsi="Times New Roman"/>
          <w:sz w:val="26"/>
          <w:szCs w:val="26"/>
        </w:rPr>
        <w:t>”;</w:t>
      </w:r>
    </w:p>
    <w:p w14:paraId="3B676997" w14:textId="2541E7CF" w:rsidR="00B40F75" w:rsidRPr="002B3209" w:rsidRDefault="00677595" w:rsidP="00BE2235">
      <w:pPr>
        <w:spacing w:before="120" w:after="120"/>
        <w:ind w:firstLine="360"/>
        <w:jc w:val="both"/>
        <w:rPr>
          <w:rFonts w:ascii="Times New Roman" w:hAnsi="Times New Roman"/>
          <w:sz w:val="26"/>
          <w:szCs w:val="26"/>
        </w:rPr>
      </w:pPr>
      <w:r w:rsidRPr="00C95921">
        <w:rPr>
          <w:rFonts w:ascii="Times New Roman" w:hAnsi="Times New Roman"/>
          <w:sz w:val="26"/>
          <w:szCs w:val="26"/>
        </w:rPr>
        <w:t>Hôm nay, ngày    tháng</w:t>
      </w:r>
      <w:r w:rsidRPr="002B3209">
        <w:rPr>
          <w:rFonts w:ascii="Times New Roman" w:hAnsi="Times New Roman"/>
          <w:sz w:val="26"/>
          <w:szCs w:val="26"/>
        </w:rPr>
        <w:t xml:space="preserve"> </w:t>
      </w:r>
      <w:r w:rsidR="0078244B" w:rsidRPr="002B3209">
        <w:rPr>
          <w:rFonts w:ascii="Times New Roman" w:hAnsi="Times New Roman"/>
          <w:sz w:val="26"/>
          <w:szCs w:val="26"/>
        </w:rPr>
        <w:t xml:space="preserve">  </w:t>
      </w:r>
      <w:r w:rsidR="00314434" w:rsidRPr="002B3209">
        <w:rPr>
          <w:rFonts w:ascii="Times New Roman" w:hAnsi="Times New Roman"/>
          <w:sz w:val="26"/>
          <w:szCs w:val="26"/>
        </w:rPr>
        <w:t xml:space="preserve"> năm 20</w:t>
      </w:r>
      <w:r w:rsidR="00C70B17">
        <w:rPr>
          <w:rFonts w:ascii="Times New Roman" w:hAnsi="Times New Roman"/>
          <w:sz w:val="26"/>
          <w:szCs w:val="26"/>
        </w:rPr>
        <w:t>20</w:t>
      </w:r>
      <w:r w:rsidR="00314434" w:rsidRPr="002B3209">
        <w:rPr>
          <w:rFonts w:ascii="Times New Roman" w:hAnsi="Times New Roman"/>
          <w:sz w:val="26"/>
          <w:szCs w:val="26"/>
        </w:rPr>
        <w:t>,</w:t>
      </w:r>
      <w:r w:rsidR="00E74F0E" w:rsidRPr="002B3209">
        <w:rPr>
          <w:rFonts w:ascii="Times New Roman" w:hAnsi="Times New Roman"/>
          <w:sz w:val="26"/>
          <w:szCs w:val="26"/>
        </w:rPr>
        <w:t xml:space="preserve"> </w:t>
      </w:r>
      <w:r w:rsidR="00314434" w:rsidRPr="002B3209">
        <w:rPr>
          <w:rFonts w:ascii="Times New Roman" w:hAnsi="Times New Roman"/>
          <w:sz w:val="26"/>
          <w:szCs w:val="26"/>
        </w:rPr>
        <w:t>tại Công ty VNPT VAS, Tổng Công ty VNPT-</w:t>
      </w:r>
      <w:r w:rsidR="004B2EBD">
        <w:rPr>
          <w:rFonts w:ascii="Times New Roman" w:hAnsi="Times New Roman"/>
          <w:sz w:val="26"/>
          <w:szCs w:val="26"/>
        </w:rPr>
        <w:t>M</w:t>
      </w:r>
      <w:r w:rsidR="00314434" w:rsidRPr="002B3209">
        <w:rPr>
          <w:rFonts w:ascii="Times New Roman" w:hAnsi="Times New Roman"/>
          <w:sz w:val="26"/>
          <w:szCs w:val="26"/>
          <w:lang w:val="vi-VN"/>
        </w:rPr>
        <w:t>edia</w:t>
      </w:r>
      <w:r w:rsidR="00314434" w:rsidRPr="002B3209">
        <w:rPr>
          <w:rFonts w:ascii="Times New Roman" w:hAnsi="Times New Roman"/>
          <w:sz w:val="26"/>
          <w:szCs w:val="26"/>
        </w:rPr>
        <w:t>, các bên gồm có:</w:t>
      </w:r>
    </w:p>
    <w:tbl>
      <w:tblPr>
        <w:tblW w:w="949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2835"/>
        <w:gridCol w:w="1329"/>
        <w:gridCol w:w="242"/>
        <w:gridCol w:w="3673"/>
      </w:tblGrid>
      <w:tr w:rsidR="0078172D" w:rsidRPr="002B3209" w14:paraId="04B52C70" w14:textId="77777777" w:rsidTr="00114A86">
        <w:trPr>
          <w:trHeight w:val="432"/>
        </w:trPr>
        <w:tc>
          <w:tcPr>
            <w:tcW w:w="9497" w:type="dxa"/>
            <w:gridSpan w:val="6"/>
          </w:tcPr>
          <w:p w14:paraId="56909BC8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b/>
                <w:sz w:val="26"/>
                <w:szCs w:val="26"/>
              </w:rPr>
              <w:t>CÔNG TY PHÁT TRIỂN DỊCH VỤ GIÁ TRỊ GIA TĂNG</w:t>
            </w:r>
          </w:p>
        </w:tc>
      </w:tr>
      <w:tr w:rsidR="0078172D" w:rsidRPr="002B3209" w14:paraId="77C99440" w14:textId="77777777" w:rsidTr="00114A86">
        <w:trPr>
          <w:trHeight w:val="432"/>
        </w:trPr>
        <w:tc>
          <w:tcPr>
            <w:tcW w:w="1134" w:type="dxa"/>
          </w:tcPr>
          <w:p w14:paraId="357683EE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Địa chỉ</w:t>
            </w:r>
          </w:p>
        </w:tc>
        <w:tc>
          <w:tcPr>
            <w:tcW w:w="284" w:type="dxa"/>
          </w:tcPr>
          <w:p w14:paraId="1EB000A1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8079" w:type="dxa"/>
            <w:gridSpan w:val="4"/>
          </w:tcPr>
          <w:p w14:paraId="6114D8AF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Số </w:t>
            </w:r>
            <w:r w:rsidRPr="002B3209">
              <w:rPr>
                <w:rFonts w:ascii="Times New Roman" w:hAnsi="Times New Roman"/>
                <w:sz w:val="26"/>
                <w:szCs w:val="26"/>
                <w:lang w:val="vi-VN"/>
              </w:rPr>
              <w:t>97 Nguyễn Chí Thanh</w:t>
            </w:r>
            <w:r w:rsidRPr="002B3209">
              <w:rPr>
                <w:rFonts w:ascii="Times New Roman" w:hAnsi="Times New Roman"/>
                <w:sz w:val="26"/>
                <w:szCs w:val="26"/>
              </w:rPr>
              <w:t xml:space="preserve">, Phường Láng Hạ, Quận Đống Đa, Thành phố </w:t>
            </w:r>
            <w:r w:rsidRPr="002B3209">
              <w:rPr>
                <w:rFonts w:ascii="Times New Roman" w:hAnsi="Times New Roman"/>
                <w:sz w:val="26"/>
                <w:szCs w:val="26"/>
                <w:lang w:val="vi-VN"/>
              </w:rPr>
              <w:t>Hà Nội</w:t>
            </w:r>
            <w:r w:rsidRPr="002B3209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8172D" w:rsidRPr="002B3209" w14:paraId="198B1434" w14:textId="77777777" w:rsidTr="00114A86">
        <w:trPr>
          <w:trHeight w:val="432"/>
        </w:trPr>
        <w:tc>
          <w:tcPr>
            <w:tcW w:w="9497" w:type="dxa"/>
            <w:gridSpan w:val="6"/>
          </w:tcPr>
          <w:p w14:paraId="0B4963EC" w14:textId="77777777" w:rsidR="0078172D" w:rsidRPr="002B3209" w:rsidRDefault="0078172D" w:rsidP="0078172D">
            <w:pPr>
              <w:pStyle w:val="NoSpacing1"/>
              <w:numPr>
                <w:ilvl w:val="0"/>
                <w:numId w:val="14"/>
              </w:numPr>
              <w:ind w:left="405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Đại diện Phòng Phát triển Sản phẩm</w:t>
            </w:r>
          </w:p>
        </w:tc>
      </w:tr>
      <w:tr w:rsidR="001327E2" w:rsidRPr="002B3209" w14:paraId="10D3B751" w14:textId="77777777" w:rsidTr="00114A86">
        <w:trPr>
          <w:trHeight w:val="80"/>
        </w:trPr>
        <w:tc>
          <w:tcPr>
            <w:tcW w:w="4253" w:type="dxa"/>
            <w:gridSpan w:val="3"/>
          </w:tcPr>
          <w:p w14:paraId="5AF8CFBF" w14:textId="3730A809" w:rsidR="001327E2" w:rsidRPr="002B3209" w:rsidRDefault="00C70B17" w:rsidP="001327E2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Ông Nguyễn Đức Minh</w:t>
            </w:r>
          </w:p>
        </w:tc>
        <w:tc>
          <w:tcPr>
            <w:tcW w:w="1329" w:type="dxa"/>
          </w:tcPr>
          <w:p w14:paraId="1646ABB4" w14:textId="5584ACBD" w:rsidR="001327E2" w:rsidRPr="002B3209" w:rsidRDefault="001327E2" w:rsidP="001327E2">
            <w:pPr>
              <w:pStyle w:val="NoSpacing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3035DFA6" w14:textId="5DE3B09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1DD1B32E" w14:textId="6C72E19E" w:rsidR="001327E2" w:rsidRPr="002B3209" w:rsidRDefault="00C70B17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Phó t</w:t>
            </w:r>
            <w:r w:rsidR="001327E2" w:rsidRPr="002B3209">
              <w:rPr>
                <w:rFonts w:ascii="Times New Roman" w:hAnsi="Times New Roman"/>
                <w:sz w:val="26"/>
                <w:szCs w:val="26"/>
              </w:rPr>
              <w:t>rưởng phòng</w:t>
            </w:r>
          </w:p>
        </w:tc>
      </w:tr>
      <w:tr w:rsidR="001327E2" w:rsidRPr="002B3209" w14:paraId="27B80807" w14:textId="77777777" w:rsidTr="00114A86">
        <w:trPr>
          <w:trHeight w:val="80"/>
        </w:trPr>
        <w:tc>
          <w:tcPr>
            <w:tcW w:w="4253" w:type="dxa"/>
            <w:gridSpan w:val="3"/>
          </w:tcPr>
          <w:p w14:paraId="0792BC9A" w14:textId="6A3CA89B" w:rsidR="001327E2" w:rsidRPr="002B3209" w:rsidRDefault="00C70B17" w:rsidP="001327E2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Bà Trần Thị Thanh Nga</w:t>
            </w:r>
          </w:p>
        </w:tc>
        <w:tc>
          <w:tcPr>
            <w:tcW w:w="1329" w:type="dxa"/>
          </w:tcPr>
          <w:p w14:paraId="235A0BC8" w14:textId="77777777" w:rsidR="001327E2" w:rsidRPr="002B3209" w:rsidRDefault="001327E2" w:rsidP="001327E2">
            <w:pPr>
              <w:pStyle w:val="NoSpacing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5082B519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416A57D3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Trưởng nhóm Giải pháp</w:t>
            </w:r>
          </w:p>
        </w:tc>
      </w:tr>
      <w:tr w:rsidR="001327E2" w:rsidRPr="002B3209" w14:paraId="499C8C1E" w14:textId="77777777" w:rsidTr="00114A86">
        <w:trPr>
          <w:trHeight w:val="120"/>
        </w:trPr>
        <w:tc>
          <w:tcPr>
            <w:tcW w:w="4253" w:type="dxa"/>
            <w:gridSpan w:val="3"/>
          </w:tcPr>
          <w:p w14:paraId="5A18CE3B" w14:textId="1D33D2DC" w:rsidR="001327E2" w:rsidRPr="002B3209" w:rsidRDefault="001327E2" w:rsidP="001327E2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Bà Ngô Nhật Anh</w:t>
            </w:r>
          </w:p>
        </w:tc>
        <w:tc>
          <w:tcPr>
            <w:tcW w:w="1329" w:type="dxa"/>
          </w:tcPr>
          <w:p w14:paraId="04AC9789" w14:textId="77777777" w:rsidR="001327E2" w:rsidRPr="002B3209" w:rsidRDefault="001327E2" w:rsidP="001327E2">
            <w:pPr>
              <w:pStyle w:val="NoSpacing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6C3E1E09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2613331C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Chuyên viên</w:t>
            </w:r>
          </w:p>
        </w:tc>
      </w:tr>
      <w:tr w:rsidR="001327E2" w:rsidRPr="002B3209" w14:paraId="573C234A" w14:textId="77777777" w:rsidTr="00114A86">
        <w:trPr>
          <w:trHeight w:val="432"/>
        </w:trPr>
        <w:tc>
          <w:tcPr>
            <w:tcW w:w="9497" w:type="dxa"/>
            <w:gridSpan w:val="6"/>
          </w:tcPr>
          <w:p w14:paraId="15B837AA" w14:textId="77777777" w:rsidR="001327E2" w:rsidRPr="002B3209" w:rsidRDefault="001327E2" w:rsidP="001327E2">
            <w:pPr>
              <w:pStyle w:val="NoSpacing1"/>
              <w:numPr>
                <w:ilvl w:val="0"/>
                <w:numId w:val="14"/>
              </w:numPr>
              <w:ind w:left="405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Đại diện Trung tâm Vận hành Dịch vụ GTGT</w:t>
            </w:r>
          </w:p>
        </w:tc>
      </w:tr>
      <w:tr w:rsidR="00183534" w:rsidRPr="002B3209" w14:paraId="42514FB1" w14:textId="77777777" w:rsidTr="00114A86">
        <w:trPr>
          <w:trHeight w:val="261"/>
        </w:trPr>
        <w:tc>
          <w:tcPr>
            <w:tcW w:w="4253" w:type="dxa"/>
            <w:gridSpan w:val="3"/>
          </w:tcPr>
          <w:p w14:paraId="2A63C289" w14:textId="5174D31E" w:rsidR="00183534" w:rsidRPr="002B3209" w:rsidRDefault="00183534" w:rsidP="00183534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Ông Đỗ Duy Hoàn</w:t>
            </w:r>
          </w:p>
        </w:tc>
        <w:tc>
          <w:tcPr>
            <w:tcW w:w="1329" w:type="dxa"/>
          </w:tcPr>
          <w:p w14:paraId="502AC1C2" w14:textId="00186C24" w:rsidR="00183534" w:rsidRPr="002B3209" w:rsidRDefault="00183534" w:rsidP="00183534">
            <w:pPr>
              <w:pStyle w:val="NoSpacing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13580DF7" w14:textId="43F95394" w:rsidR="00183534" w:rsidRPr="002B3209" w:rsidRDefault="00183534" w:rsidP="00183534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341C7215" w14:textId="5E0F757B" w:rsidR="00183534" w:rsidRPr="002B3209" w:rsidRDefault="00C70B17" w:rsidP="00183534">
            <w:pPr>
              <w:pStyle w:val="NoSpacing1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G</w:t>
            </w:r>
            <w:r w:rsidR="00183534" w:rsidRPr="002B3209">
              <w:rPr>
                <w:rFonts w:ascii="Times New Roman" w:hAnsi="Times New Roman"/>
                <w:sz w:val="26"/>
                <w:szCs w:val="26"/>
                <w:lang w:val="pt-BR"/>
              </w:rPr>
              <w:t>iám đốc</w:t>
            </w:r>
          </w:p>
        </w:tc>
      </w:tr>
      <w:tr w:rsidR="00183534" w:rsidRPr="002B3209" w14:paraId="3804131D" w14:textId="77777777" w:rsidTr="00114A86">
        <w:trPr>
          <w:trHeight w:val="80"/>
        </w:trPr>
        <w:tc>
          <w:tcPr>
            <w:tcW w:w="4253" w:type="dxa"/>
            <w:gridSpan w:val="3"/>
          </w:tcPr>
          <w:p w14:paraId="3922A001" w14:textId="3C55C0B0" w:rsidR="00183534" w:rsidRPr="002B3209" w:rsidRDefault="00183534" w:rsidP="00183534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Ông Đỗ Thanh Tùng</w:t>
            </w:r>
          </w:p>
        </w:tc>
        <w:tc>
          <w:tcPr>
            <w:tcW w:w="1329" w:type="dxa"/>
          </w:tcPr>
          <w:p w14:paraId="00612334" w14:textId="77777777" w:rsidR="00183534" w:rsidRPr="002B3209" w:rsidRDefault="00183534" w:rsidP="00183534">
            <w:pPr>
              <w:pStyle w:val="NoSpacing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29903764" w14:textId="77777777" w:rsidR="00183534" w:rsidRPr="002B3209" w:rsidRDefault="00183534" w:rsidP="00183534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1CA9C555" w14:textId="289D85F5" w:rsidR="00183534" w:rsidRPr="002B3209" w:rsidRDefault="00183534" w:rsidP="00183534">
            <w:pPr>
              <w:pStyle w:val="NoSpacing1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2B3209">
              <w:rPr>
                <w:rFonts w:ascii="Times New Roman" w:hAnsi="Times New Roman"/>
                <w:sz w:val="26"/>
                <w:szCs w:val="26"/>
                <w:lang w:val="pt-BR"/>
              </w:rPr>
              <w:t>Trưởng phòng Tích hợp, VH 2</w:t>
            </w:r>
          </w:p>
        </w:tc>
      </w:tr>
      <w:tr w:rsidR="001327E2" w:rsidRPr="002B3209" w14:paraId="3795FB14" w14:textId="77777777" w:rsidTr="00114A86">
        <w:trPr>
          <w:trHeight w:val="80"/>
        </w:trPr>
        <w:tc>
          <w:tcPr>
            <w:tcW w:w="4253" w:type="dxa"/>
            <w:gridSpan w:val="3"/>
          </w:tcPr>
          <w:p w14:paraId="0F5E1315" w14:textId="77777777" w:rsidR="001327E2" w:rsidRPr="002B3209" w:rsidRDefault="001327E2" w:rsidP="001327E2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Ông Nguyễn Phú Nam</w:t>
            </w:r>
          </w:p>
        </w:tc>
        <w:tc>
          <w:tcPr>
            <w:tcW w:w="1329" w:type="dxa"/>
          </w:tcPr>
          <w:p w14:paraId="270ED469" w14:textId="77777777" w:rsidR="001327E2" w:rsidRPr="002B3209" w:rsidRDefault="001327E2" w:rsidP="001327E2">
            <w:pPr>
              <w:pStyle w:val="NoSpacing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7EF79A6E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7BEC6970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Chuyên viên </w:t>
            </w:r>
          </w:p>
        </w:tc>
      </w:tr>
      <w:tr w:rsidR="001327E2" w:rsidRPr="002B3209" w14:paraId="3CCDFFEF" w14:textId="77777777" w:rsidTr="00BF4196">
        <w:trPr>
          <w:trHeight w:val="328"/>
        </w:trPr>
        <w:tc>
          <w:tcPr>
            <w:tcW w:w="9497" w:type="dxa"/>
            <w:gridSpan w:val="6"/>
          </w:tcPr>
          <w:p w14:paraId="07254B7F" w14:textId="1B43AE0A" w:rsidR="001327E2" w:rsidRPr="002B3209" w:rsidRDefault="001327E2" w:rsidP="001327E2">
            <w:pPr>
              <w:pStyle w:val="NoSpacing1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2B3209">
              <w:rPr>
                <w:rFonts w:ascii="Times New Roman" w:hAnsi="Times New Roman"/>
                <w:b/>
                <w:sz w:val="26"/>
                <w:szCs w:val="26"/>
              </w:rPr>
              <w:t>CÔNG TY PHÁT TRIỂN PHẦN MỀM</w:t>
            </w:r>
            <w:r w:rsidRPr="002B320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</w:t>
            </w:r>
            <w:r w:rsidRPr="002B3209">
              <w:rPr>
                <w:rFonts w:ascii="Times New Roman" w:hAnsi="Times New Roman"/>
                <w:b/>
                <w:sz w:val="26"/>
                <w:szCs w:val="26"/>
              </w:rPr>
              <w:t>VNPT-MEDIA SOFTWARE</w:t>
            </w:r>
          </w:p>
        </w:tc>
      </w:tr>
      <w:tr w:rsidR="001327E2" w:rsidRPr="002B3209" w14:paraId="550ECF12" w14:textId="77777777" w:rsidTr="00FF3B79">
        <w:trPr>
          <w:trHeight w:val="328"/>
        </w:trPr>
        <w:tc>
          <w:tcPr>
            <w:tcW w:w="1134" w:type="dxa"/>
          </w:tcPr>
          <w:p w14:paraId="45E04186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Địa chỉ</w:t>
            </w:r>
          </w:p>
        </w:tc>
        <w:tc>
          <w:tcPr>
            <w:tcW w:w="284" w:type="dxa"/>
          </w:tcPr>
          <w:p w14:paraId="473E9961" w14:textId="77777777" w:rsidR="001327E2" w:rsidRPr="002B3209" w:rsidRDefault="001327E2" w:rsidP="001327E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8079" w:type="dxa"/>
            <w:gridSpan w:val="4"/>
          </w:tcPr>
          <w:p w14:paraId="478F0710" w14:textId="73A8CE37" w:rsidR="001327E2" w:rsidRPr="002B3209" w:rsidRDefault="001327E2" w:rsidP="001327E2">
            <w:pPr>
              <w:spacing w:line="312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57A Huỳnh Thúc Kháng, Phường Láng Hạ, Quận Đống Đa, Thành phố </w:t>
            </w:r>
            <w:r w:rsidRPr="002B3209">
              <w:rPr>
                <w:rFonts w:ascii="Times New Roman" w:hAnsi="Times New Roman"/>
                <w:sz w:val="26"/>
                <w:szCs w:val="26"/>
                <w:lang w:val="vi-VN"/>
              </w:rPr>
              <w:t>Hà Nội</w:t>
            </w:r>
            <w:r w:rsidRPr="002B3209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9076F2" w:rsidRPr="002B3209" w14:paraId="502C9035" w14:textId="77777777" w:rsidTr="00FF3B79">
        <w:trPr>
          <w:trHeight w:val="89"/>
        </w:trPr>
        <w:tc>
          <w:tcPr>
            <w:tcW w:w="4253" w:type="dxa"/>
            <w:gridSpan w:val="3"/>
          </w:tcPr>
          <w:p w14:paraId="5C6294CF" w14:textId="2AA82E04" w:rsidR="009076F2" w:rsidRPr="002B3209" w:rsidRDefault="009076F2" w:rsidP="009076F2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Ông Nguyễn Mạnh Tiến</w:t>
            </w:r>
          </w:p>
        </w:tc>
        <w:tc>
          <w:tcPr>
            <w:tcW w:w="1329" w:type="dxa"/>
          </w:tcPr>
          <w:p w14:paraId="3977CBAB" w14:textId="1FA74390" w:rsidR="009076F2" w:rsidRPr="002B3209" w:rsidRDefault="002B3209" w:rsidP="009076F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="009076F2"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31CD1586" w14:textId="6D393AB1" w:rsidR="009076F2" w:rsidRPr="002B3209" w:rsidRDefault="009076F2" w:rsidP="009076F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070E71B3" w14:textId="65296C8E" w:rsidR="009076F2" w:rsidRPr="002B3209" w:rsidRDefault="002B3209" w:rsidP="009076F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Trưởng Phòng</w:t>
            </w:r>
          </w:p>
        </w:tc>
      </w:tr>
      <w:tr w:rsidR="009076F2" w:rsidRPr="002B3209" w14:paraId="542838EF" w14:textId="77777777" w:rsidTr="00FF3B79">
        <w:trPr>
          <w:trHeight w:val="328"/>
        </w:trPr>
        <w:tc>
          <w:tcPr>
            <w:tcW w:w="4253" w:type="dxa"/>
            <w:gridSpan w:val="3"/>
          </w:tcPr>
          <w:p w14:paraId="333A9AAC" w14:textId="28776416" w:rsidR="009076F2" w:rsidRPr="004B26BA" w:rsidRDefault="00331513" w:rsidP="004B26BA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Ông </w:t>
            </w:r>
            <w:r w:rsidRPr="00331513">
              <w:rPr>
                <w:rFonts w:ascii="Times New Roman" w:hAnsi="Times New Roman"/>
                <w:sz w:val="26"/>
                <w:szCs w:val="26"/>
              </w:rPr>
              <w:t>Đinh Thế Tuyên</w:t>
            </w:r>
          </w:p>
        </w:tc>
        <w:tc>
          <w:tcPr>
            <w:tcW w:w="1329" w:type="dxa"/>
          </w:tcPr>
          <w:p w14:paraId="6A4C9000" w14:textId="4F6B11DF" w:rsidR="009076F2" w:rsidRPr="002B3209" w:rsidRDefault="009076F2" w:rsidP="009076F2">
            <w:pPr>
              <w:pStyle w:val="NoSpacing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163D2FD6" w14:textId="6D3EBA8C" w:rsidR="009076F2" w:rsidRPr="002B3209" w:rsidRDefault="009076F2" w:rsidP="009076F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4460E46E" w14:textId="66DC25CA" w:rsidR="009076F2" w:rsidRPr="002B3209" w:rsidRDefault="00331513" w:rsidP="009076F2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Trưởng Phòng</w:t>
            </w:r>
          </w:p>
        </w:tc>
      </w:tr>
      <w:tr w:rsidR="004B26BA" w:rsidRPr="002B3209" w14:paraId="4911AD6F" w14:textId="77777777" w:rsidTr="00FF3B79">
        <w:trPr>
          <w:trHeight w:val="328"/>
        </w:trPr>
        <w:tc>
          <w:tcPr>
            <w:tcW w:w="4253" w:type="dxa"/>
            <w:gridSpan w:val="3"/>
          </w:tcPr>
          <w:p w14:paraId="5E1FC580" w14:textId="69E33053" w:rsidR="004B26BA" w:rsidRPr="004B26BA" w:rsidRDefault="004B26BA" w:rsidP="004B26BA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Ông Lê Văn Chi</w:t>
            </w:r>
          </w:p>
        </w:tc>
        <w:tc>
          <w:tcPr>
            <w:tcW w:w="1329" w:type="dxa"/>
          </w:tcPr>
          <w:p w14:paraId="03E8978B" w14:textId="36EA4F93" w:rsidR="004B26BA" w:rsidRPr="002B3209" w:rsidRDefault="004B26BA" w:rsidP="004B26BA">
            <w:pPr>
              <w:pStyle w:val="NoSpacing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0D0A7362" w14:textId="55FB810F" w:rsidR="004B26BA" w:rsidRPr="002B3209" w:rsidRDefault="004B26BA" w:rsidP="004B26BA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64F93FCE" w14:textId="001D4D4D" w:rsidR="004B26BA" w:rsidRDefault="004B26BA" w:rsidP="004B26BA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Chuyên viên</w:t>
            </w:r>
          </w:p>
        </w:tc>
      </w:tr>
      <w:tr w:rsidR="004B26BA" w:rsidRPr="002B3209" w14:paraId="79D15CD1" w14:textId="77777777" w:rsidTr="00FF3B79">
        <w:trPr>
          <w:trHeight w:val="328"/>
        </w:trPr>
        <w:tc>
          <w:tcPr>
            <w:tcW w:w="4253" w:type="dxa"/>
            <w:gridSpan w:val="3"/>
          </w:tcPr>
          <w:p w14:paraId="343E10FE" w14:textId="14765A81" w:rsidR="004B26BA" w:rsidRDefault="004B26BA" w:rsidP="004B26BA">
            <w:pPr>
              <w:pStyle w:val="NoSpacing1"/>
              <w:numPr>
                <w:ilvl w:val="0"/>
                <w:numId w:val="13"/>
              </w:numPr>
              <w:ind w:left="78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Bà Tống </w:t>
            </w:r>
            <w:r w:rsidR="00457B74">
              <w:rPr>
                <w:rFonts w:ascii="Times New Roman" w:hAnsi="Times New Roman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hị Thu Nga                                                     </w:t>
            </w:r>
          </w:p>
        </w:tc>
        <w:tc>
          <w:tcPr>
            <w:tcW w:w="1329" w:type="dxa"/>
          </w:tcPr>
          <w:p w14:paraId="4C1EB0BF" w14:textId="1EA5D38C" w:rsidR="004B26BA" w:rsidRPr="002B3209" w:rsidRDefault="004B26BA" w:rsidP="004B26BA">
            <w:pPr>
              <w:pStyle w:val="NoSpacing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506F6C5F" w14:textId="5AB15CE7" w:rsidR="004B26BA" w:rsidRPr="002B3209" w:rsidRDefault="004B26BA" w:rsidP="004B26BA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73" w:type="dxa"/>
          </w:tcPr>
          <w:p w14:paraId="5D9D624F" w14:textId="34C15475" w:rsidR="004B26BA" w:rsidRDefault="004B26BA" w:rsidP="004B26BA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Chuyên viên</w:t>
            </w:r>
          </w:p>
        </w:tc>
      </w:tr>
    </w:tbl>
    <w:p w14:paraId="003B5036" w14:textId="77777777" w:rsidR="0078244B" w:rsidRPr="002B3209" w:rsidRDefault="0078244B" w:rsidP="00234B21">
      <w:pPr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7306D57D" w14:textId="5BF92297" w:rsidR="00B40F75" w:rsidRPr="002B3209" w:rsidRDefault="0079462F" w:rsidP="00234B21">
      <w:pPr>
        <w:ind w:firstLine="720"/>
        <w:jc w:val="both"/>
        <w:rPr>
          <w:rFonts w:ascii="Times New Roman" w:hAnsi="Times New Roman"/>
          <w:sz w:val="26"/>
          <w:szCs w:val="26"/>
        </w:rPr>
      </w:pPr>
      <w:r w:rsidRPr="002B3209">
        <w:rPr>
          <w:rFonts w:ascii="Times New Roman" w:hAnsi="Times New Roman"/>
          <w:sz w:val="26"/>
          <w:szCs w:val="26"/>
          <w:lang w:val="vi-VN"/>
        </w:rPr>
        <w:t xml:space="preserve">Các bên </w:t>
      </w:r>
      <w:r w:rsidR="00314434" w:rsidRPr="002B3209">
        <w:rPr>
          <w:rFonts w:ascii="Times New Roman" w:hAnsi="Times New Roman"/>
          <w:sz w:val="26"/>
          <w:szCs w:val="26"/>
          <w:lang w:val="vi-VN"/>
        </w:rPr>
        <w:t xml:space="preserve">lập biên </w:t>
      </w:r>
      <w:r w:rsidR="00314434" w:rsidRPr="002B3209">
        <w:rPr>
          <w:rFonts w:ascii="Times New Roman" w:hAnsi="Times New Roman"/>
          <w:sz w:val="26"/>
          <w:szCs w:val="26"/>
        </w:rPr>
        <w:t xml:space="preserve">bản xác nhận hoàn thành </w:t>
      </w:r>
      <w:r w:rsidR="0078244B" w:rsidRPr="002B3209">
        <w:rPr>
          <w:rFonts w:ascii="Times New Roman" w:hAnsi="Times New Roman"/>
          <w:sz w:val="26"/>
          <w:szCs w:val="26"/>
        </w:rPr>
        <w:t>triển khai</w:t>
      </w:r>
      <w:r w:rsidR="00EA1573" w:rsidRPr="002B3209">
        <w:rPr>
          <w:rFonts w:ascii="Times New Roman" w:hAnsi="Times New Roman"/>
          <w:sz w:val="26"/>
          <w:szCs w:val="26"/>
        </w:rPr>
        <w:t xml:space="preserve"> hệ thống </w:t>
      </w:r>
      <w:r w:rsidR="00741D19">
        <w:rPr>
          <w:rFonts w:ascii="Times New Roman" w:hAnsi="Times New Roman"/>
          <w:sz w:val="26"/>
          <w:szCs w:val="26"/>
        </w:rPr>
        <w:t>ABC</w:t>
      </w:r>
      <w:r w:rsidR="00EA1573" w:rsidRPr="002B3209">
        <w:rPr>
          <w:rFonts w:ascii="Times New Roman" w:hAnsi="Times New Roman"/>
          <w:sz w:val="26"/>
          <w:szCs w:val="26"/>
        </w:rPr>
        <w:t xml:space="preserve"> </w:t>
      </w:r>
      <w:r w:rsidR="00314434" w:rsidRPr="002B3209">
        <w:rPr>
          <w:rFonts w:ascii="Times New Roman" w:hAnsi="Times New Roman"/>
          <w:sz w:val="26"/>
          <w:szCs w:val="26"/>
        </w:rPr>
        <w:t>theo các nội dung</w:t>
      </w:r>
      <w:r w:rsidR="00AB324D" w:rsidRPr="002B3209">
        <w:rPr>
          <w:rFonts w:ascii="Times New Roman" w:hAnsi="Times New Roman"/>
          <w:sz w:val="26"/>
          <w:szCs w:val="26"/>
        </w:rPr>
        <w:t xml:space="preserve"> sau</w:t>
      </w:r>
      <w:r w:rsidR="00314434" w:rsidRPr="002B3209">
        <w:rPr>
          <w:rFonts w:ascii="Times New Roman" w:hAnsi="Times New Roman"/>
          <w:sz w:val="26"/>
          <w:szCs w:val="26"/>
        </w:rPr>
        <w:t>:</w:t>
      </w:r>
    </w:p>
    <w:bookmarkEnd w:id="0"/>
    <w:p w14:paraId="23A5B9B5" w14:textId="77777777" w:rsidR="00E02BBD" w:rsidRPr="006B3709" w:rsidRDefault="00E02BBD" w:rsidP="00E02BBD">
      <w:pPr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325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61"/>
        <w:gridCol w:w="5384"/>
        <w:gridCol w:w="777"/>
        <w:gridCol w:w="1833"/>
      </w:tblGrid>
      <w:tr w:rsidR="00085430" w:rsidRPr="00D746B7" w14:paraId="375B8AA2" w14:textId="348C0972" w:rsidTr="00D053AC">
        <w:trPr>
          <w:trHeight w:val="630"/>
        </w:trPr>
        <w:tc>
          <w:tcPr>
            <w:tcW w:w="670" w:type="dxa"/>
            <w:shd w:val="clear" w:color="auto" w:fill="auto"/>
            <w:vAlign w:val="center"/>
            <w:hideMark/>
          </w:tcPr>
          <w:p w14:paraId="27D22AEC" w14:textId="77777777" w:rsidR="00085430" w:rsidRPr="00D746B7" w:rsidRDefault="00085430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D746B7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1661" w:type="dxa"/>
            <w:shd w:val="clear" w:color="auto" w:fill="auto"/>
            <w:vAlign w:val="center"/>
            <w:hideMark/>
          </w:tcPr>
          <w:p w14:paraId="44C5753A" w14:textId="77777777" w:rsidR="00085430" w:rsidRPr="00D746B7" w:rsidRDefault="00085430" w:rsidP="003D77AD">
            <w:pPr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Phần bàn giao</w:t>
            </w:r>
          </w:p>
        </w:tc>
        <w:tc>
          <w:tcPr>
            <w:tcW w:w="5384" w:type="dxa"/>
            <w:shd w:val="clear" w:color="auto" w:fill="auto"/>
            <w:vAlign w:val="center"/>
            <w:hideMark/>
          </w:tcPr>
          <w:p w14:paraId="662F1593" w14:textId="77777777" w:rsidR="00085430" w:rsidRPr="00D746B7" w:rsidRDefault="00085430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D746B7">
              <w:rPr>
                <w:rFonts w:ascii="Times New Roman" w:hAnsi="Times New Roman"/>
                <w:b/>
                <w:bCs/>
                <w:color w:val="000000"/>
              </w:rPr>
              <w:t>Yêu cầu chi tiết</w:t>
            </w:r>
          </w:p>
        </w:tc>
        <w:tc>
          <w:tcPr>
            <w:tcW w:w="777" w:type="dxa"/>
          </w:tcPr>
          <w:p w14:paraId="592FA264" w14:textId="76E78C64" w:rsidR="00085430" w:rsidRPr="00D746B7" w:rsidRDefault="00085430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Đánh giá</w:t>
            </w:r>
          </w:p>
        </w:tc>
        <w:tc>
          <w:tcPr>
            <w:tcW w:w="1833" w:type="dxa"/>
          </w:tcPr>
          <w:p w14:paraId="7B532AF5" w14:textId="7662F677" w:rsidR="00085430" w:rsidRPr="00085430" w:rsidRDefault="00085430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vi-VN"/>
              </w:rPr>
              <w:t>Tham chiếu</w:t>
            </w:r>
          </w:p>
        </w:tc>
      </w:tr>
      <w:tr w:rsidR="00325001" w:rsidRPr="00D746B7" w14:paraId="6265FF27" w14:textId="77777777" w:rsidTr="00823953">
        <w:trPr>
          <w:trHeight w:val="630"/>
        </w:trPr>
        <w:tc>
          <w:tcPr>
            <w:tcW w:w="670" w:type="dxa"/>
            <w:shd w:val="clear" w:color="auto" w:fill="auto"/>
            <w:vAlign w:val="center"/>
          </w:tcPr>
          <w:p w14:paraId="640FCBAD" w14:textId="7A1A9113" w:rsidR="00325001" w:rsidRPr="00D746B7" w:rsidRDefault="00325001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I</w:t>
            </w:r>
          </w:p>
        </w:tc>
        <w:tc>
          <w:tcPr>
            <w:tcW w:w="9655" w:type="dxa"/>
            <w:gridSpan w:val="4"/>
            <w:shd w:val="clear" w:color="auto" w:fill="auto"/>
            <w:vAlign w:val="center"/>
          </w:tcPr>
          <w:p w14:paraId="21840FFC" w14:textId="680CC658" w:rsidR="00325001" w:rsidRDefault="00325001" w:rsidP="00325001">
            <w:pPr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Kịch bản, văn bản</w:t>
            </w:r>
          </w:p>
        </w:tc>
      </w:tr>
      <w:tr w:rsidR="00325001" w:rsidRPr="00D746B7" w14:paraId="6A8EC87C" w14:textId="77777777" w:rsidTr="00D053AC">
        <w:trPr>
          <w:trHeight w:val="630"/>
        </w:trPr>
        <w:tc>
          <w:tcPr>
            <w:tcW w:w="670" w:type="dxa"/>
            <w:shd w:val="clear" w:color="auto" w:fill="auto"/>
            <w:vAlign w:val="center"/>
          </w:tcPr>
          <w:p w14:paraId="0B31BE98" w14:textId="61992AF6" w:rsidR="00325001" w:rsidRPr="00D746B7" w:rsidRDefault="00325001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1.1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E698D96" w14:textId="71E67641" w:rsidR="00325001" w:rsidRDefault="00325001" w:rsidP="003D77AD">
            <w:pPr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Kịch bản</w:t>
            </w:r>
          </w:p>
        </w:tc>
        <w:tc>
          <w:tcPr>
            <w:tcW w:w="5384" w:type="dxa"/>
            <w:shd w:val="clear" w:color="auto" w:fill="auto"/>
            <w:vAlign w:val="center"/>
          </w:tcPr>
          <w:p w14:paraId="02696819" w14:textId="52C24FBD" w:rsidR="00DB7C68" w:rsidRPr="00DB7C68" w:rsidRDefault="00325001" w:rsidP="00741D19">
            <w:pPr>
              <w:rPr>
                <w:rFonts w:ascii="Times New Roman" w:hAnsi="Times New Roman"/>
                <w:color w:val="000000"/>
              </w:rPr>
            </w:pPr>
            <w:r w:rsidRPr="00DB7C68">
              <w:rPr>
                <w:rFonts w:ascii="Times New Roman" w:hAnsi="Times New Roman"/>
                <w:color w:val="000000"/>
              </w:rPr>
              <w:t xml:space="preserve">Kịch bản </w:t>
            </w:r>
            <w:r w:rsidR="00741D19">
              <w:rPr>
                <w:rFonts w:ascii="Times New Roman" w:hAnsi="Times New Roman"/>
                <w:color w:val="000000"/>
              </w:rPr>
              <w:t>xx</w:t>
            </w:r>
          </w:p>
        </w:tc>
        <w:tc>
          <w:tcPr>
            <w:tcW w:w="777" w:type="dxa"/>
          </w:tcPr>
          <w:p w14:paraId="20CB27D4" w14:textId="44EC39CC" w:rsidR="00325001" w:rsidRPr="00E60F33" w:rsidRDefault="00E60F33" w:rsidP="00E60F33">
            <w:pPr>
              <w:jc w:val="both"/>
              <w:rPr>
                <w:rFonts w:ascii="Times New Roman" w:hAnsi="Times New Roman"/>
                <w:color w:val="000000"/>
              </w:rPr>
            </w:pPr>
            <w:r w:rsidRPr="00E60F33"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</w:tcPr>
          <w:p w14:paraId="2CC3B1F5" w14:textId="33AC1126" w:rsidR="00325001" w:rsidRPr="0078560B" w:rsidRDefault="00325001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</w:p>
        </w:tc>
      </w:tr>
      <w:tr w:rsidR="00325001" w:rsidRPr="00D746B7" w14:paraId="0AACDAEA" w14:textId="77777777" w:rsidTr="00D053AC">
        <w:trPr>
          <w:trHeight w:val="630"/>
        </w:trPr>
        <w:tc>
          <w:tcPr>
            <w:tcW w:w="670" w:type="dxa"/>
            <w:shd w:val="clear" w:color="auto" w:fill="auto"/>
            <w:vAlign w:val="center"/>
          </w:tcPr>
          <w:p w14:paraId="419542C1" w14:textId="5A25EC41" w:rsidR="00325001" w:rsidRPr="00D746B7" w:rsidRDefault="00325001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2.1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62EB35E" w14:textId="65033E41" w:rsidR="00325001" w:rsidRDefault="00D641E6" w:rsidP="003D77AD">
            <w:pPr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Văn bản, tờ trình</w:t>
            </w:r>
          </w:p>
        </w:tc>
        <w:tc>
          <w:tcPr>
            <w:tcW w:w="5384" w:type="dxa"/>
            <w:shd w:val="clear" w:color="auto" w:fill="auto"/>
            <w:vAlign w:val="center"/>
          </w:tcPr>
          <w:p w14:paraId="18A3DB0B" w14:textId="06E1E171" w:rsidR="00325001" w:rsidRPr="00D641E6" w:rsidRDefault="00D641E6" w:rsidP="00D641E6">
            <w:pPr>
              <w:rPr>
                <w:rFonts w:ascii="Times New Roman" w:hAnsi="Times New Roman"/>
                <w:color w:val="000000"/>
              </w:rPr>
            </w:pPr>
            <w:r w:rsidRPr="00D641E6">
              <w:rPr>
                <w:rFonts w:ascii="Times New Roman" w:hAnsi="Times New Roman"/>
                <w:color w:val="000000"/>
              </w:rPr>
              <w:t>Các văn bản, tờ trình sử dụng trong quá trình triển khai</w:t>
            </w:r>
          </w:p>
        </w:tc>
        <w:tc>
          <w:tcPr>
            <w:tcW w:w="777" w:type="dxa"/>
          </w:tcPr>
          <w:p w14:paraId="6116E9D2" w14:textId="5E91F467" w:rsidR="00325001" w:rsidRPr="00E60F33" w:rsidRDefault="00E60F33" w:rsidP="00E60F33">
            <w:pPr>
              <w:jc w:val="both"/>
              <w:rPr>
                <w:rFonts w:ascii="Times New Roman" w:hAnsi="Times New Roman"/>
                <w:color w:val="000000"/>
              </w:rPr>
            </w:pPr>
            <w:r w:rsidRPr="00E60F33"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</w:tcPr>
          <w:p w14:paraId="4714F94D" w14:textId="6B1AAC47" w:rsidR="00325001" w:rsidRPr="0078560B" w:rsidRDefault="00325001" w:rsidP="003D77AD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</w:p>
        </w:tc>
      </w:tr>
      <w:tr w:rsidR="00345728" w:rsidRPr="00D746B7" w14:paraId="3D3D9284" w14:textId="77777777" w:rsidTr="00D053AC">
        <w:trPr>
          <w:trHeight w:val="400"/>
        </w:trPr>
        <w:tc>
          <w:tcPr>
            <w:tcW w:w="670" w:type="dxa"/>
            <w:shd w:val="clear" w:color="auto" w:fill="auto"/>
            <w:vAlign w:val="center"/>
          </w:tcPr>
          <w:p w14:paraId="5F30179C" w14:textId="4D221F98" w:rsidR="00345728" w:rsidRPr="00345728" w:rsidRDefault="00345728" w:rsidP="003D77AD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345728">
              <w:rPr>
                <w:rFonts w:ascii="Times New Roman" w:hAnsi="Times New Roman"/>
                <w:b/>
                <w:color w:val="000000"/>
              </w:rPr>
              <w:lastRenderedPageBreak/>
              <w:t>I</w:t>
            </w:r>
            <w:r w:rsidR="00325001">
              <w:rPr>
                <w:rFonts w:ascii="Times New Roman" w:hAnsi="Times New Roman"/>
                <w:b/>
                <w:color w:val="000000"/>
              </w:rPr>
              <w:t>I</w:t>
            </w:r>
          </w:p>
        </w:tc>
        <w:tc>
          <w:tcPr>
            <w:tcW w:w="9655" w:type="dxa"/>
            <w:gridSpan w:val="4"/>
            <w:shd w:val="clear" w:color="auto" w:fill="auto"/>
            <w:vAlign w:val="center"/>
          </w:tcPr>
          <w:p w14:paraId="6FA58DCB" w14:textId="6CFFE8DB" w:rsidR="00345728" w:rsidRPr="0078560B" w:rsidRDefault="00114A86" w:rsidP="003D77AD">
            <w:pPr>
              <w:rPr>
                <w:rFonts w:ascii="Times New Roman" w:hAnsi="Times New Roman"/>
                <w:b/>
                <w:color w:val="000000"/>
                <w:highlight w:val="yellow"/>
              </w:rPr>
            </w:pPr>
            <w:r w:rsidRPr="0078560B">
              <w:rPr>
                <w:rFonts w:ascii="Times New Roman" w:hAnsi="Times New Roman"/>
                <w:b/>
                <w:bCs/>
                <w:color w:val="000000"/>
              </w:rPr>
              <w:t>Phần mềm bàn giao</w:t>
            </w:r>
          </w:p>
        </w:tc>
      </w:tr>
      <w:tr w:rsidR="00325001" w:rsidRPr="00D746B7" w14:paraId="6A534D65" w14:textId="77777777" w:rsidTr="00D053AC">
        <w:trPr>
          <w:trHeight w:val="400"/>
        </w:trPr>
        <w:tc>
          <w:tcPr>
            <w:tcW w:w="670" w:type="dxa"/>
            <w:shd w:val="clear" w:color="auto" w:fill="auto"/>
            <w:vAlign w:val="center"/>
          </w:tcPr>
          <w:p w14:paraId="6817408D" w14:textId="23F29558" w:rsidR="00325001" w:rsidRDefault="00325001" w:rsidP="0032500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F145117" w14:textId="2B017F55" w:rsidR="00325001" w:rsidRDefault="00325001" w:rsidP="0032500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Phần mềm đóng gói, Database</w:t>
            </w:r>
          </w:p>
        </w:tc>
        <w:tc>
          <w:tcPr>
            <w:tcW w:w="5384" w:type="dxa"/>
            <w:shd w:val="clear" w:color="auto" w:fill="auto"/>
            <w:vAlign w:val="center"/>
          </w:tcPr>
          <w:p w14:paraId="737EA423" w14:textId="77777777" w:rsidR="00325001" w:rsidRDefault="00325001" w:rsidP="0032500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 Tài liệu mô tả các module phần mềm sử dụng công nghệ và ngôn ngữ phần mềm ….</w:t>
            </w:r>
          </w:p>
          <w:p w14:paraId="2977C077" w14:textId="5C6BBEC3" w:rsidR="00325001" w:rsidRDefault="00325001" w:rsidP="0032500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 Phần mềm đóng gói, Database được chuyển bằng USB, hay chia sẻ qua FTP… đảm bảo an toàn bảo mật thông tin.</w:t>
            </w:r>
          </w:p>
        </w:tc>
        <w:tc>
          <w:tcPr>
            <w:tcW w:w="777" w:type="dxa"/>
          </w:tcPr>
          <w:p w14:paraId="721F584A" w14:textId="4ECEE239" w:rsidR="00325001" w:rsidRDefault="00C95921" w:rsidP="0032500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</w:tcPr>
          <w:p w14:paraId="378AFE87" w14:textId="0462E0C8" w:rsidR="00325001" w:rsidRPr="0078560B" w:rsidRDefault="00C95921" w:rsidP="00325001">
            <w:pPr>
              <w:rPr>
                <w:rFonts w:ascii="Times New Roman" w:hAnsi="Times New Roman"/>
                <w:color w:val="000000"/>
              </w:rPr>
            </w:pPr>
            <w:r w:rsidRPr="00C95921">
              <w:rPr>
                <w:rFonts w:ascii="Times New Roman" w:hAnsi="Times New Roman"/>
                <w:color w:val="000000"/>
              </w:rPr>
              <w:t>Bàn giao lên SVN</w:t>
            </w:r>
          </w:p>
        </w:tc>
      </w:tr>
      <w:tr w:rsidR="00325001" w:rsidRPr="00D746B7" w14:paraId="69B26606" w14:textId="77777777" w:rsidTr="00D053AC">
        <w:trPr>
          <w:trHeight w:val="400"/>
        </w:trPr>
        <w:tc>
          <w:tcPr>
            <w:tcW w:w="670" w:type="dxa"/>
            <w:shd w:val="clear" w:color="auto" w:fill="auto"/>
            <w:vAlign w:val="center"/>
          </w:tcPr>
          <w:p w14:paraId="148F0AA2" w14:textId="371657C5" w:rsidR="00325001" w:rsidRPr="00345728" w:rsidRDefault="00325001" w:rsidP="00325001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345728">
              <w:rPr>
                <w:rFonts w:ascii="Times New Roman" w:hAnsi="Times New Roman"/>
                <w:b/>
                <w:color w:val="000000"/>
              </w:rPr>
              <w:t>II</w:t>
            </w:r>
          </w:p>
        </w:tc>
        <w:tc>
          <w:tcPr>
            <w:tcW w:w="9655" w:type="dxa"/>
            <w:gridSpan w:val="4"/>
            <w:shd w:val="clear" w:color="auto" w:fill="auto"/>
            <w:vAlign w:val="center"/>
          </w:tcPr>
          <w:p w14:paraId="5FC37D7F" w14:textId="35A94E7B" w:rsidR="00325001" w:rsidRPr="0078560B" w:rsidRDefault="00325001" w:rsidP="00325001">
            <w:pPr>
              <w:rPr>
                <w:rFonts w:ascii="Times New Roman" w:hAnsi="Times New Roman"/>
                <w:b/>
                <w:color w:val="000000"/>
              </w:rPr>
            </w:pPr>
            <w:r w:rsidRPr="0078560B">
              <w:rPr>
                <w:rFonts w:ascii="Times New Roman" w:hAnsi="Times New Roman"/>
                <w:b/>
                <w:bCs/>
                <w:color w:val="000000"/>
              </w:rPr>
              <w:t>Tài liệu bàn giao hệ thống BundleGW</w:t>
            </w:r>
          </w:p>
        </w:tc>
      </w:tr>
      <w:tr w:rsidR="00CE4327" w:rsidRPr="00D746B7" w14:paraId="4C13C522" w14:textId="77777777" w:rsidTr="003C6F15">
        <w:trPr>
          <w:trHeight w:val="602"/>
        </w:trPr>
        <w:tc>
          <w:tcPr>
            <w:tcW w:w="670" w:type="dxa"/>
            <w:vMerge w:val="restart"/>
            <w:shd w:val="clear" w:color="auto" w:fill="auto"/>
            <w:vAlign w:val="center"/>
          </w:tcPr>
          <w:p w14:paraId="4EC0E652" w14:textId="4F042C27" w:rsidR="00CE4327" w:rsidRDefault="00CE4327" w:rsidP="00D25FF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2.1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5950B7EC" w14:textId="7AE4D102" w:rsidR="00CE4327" w:rsidRPr="00D746B7" w:rsidRDefault="00CE4327" w:rsidP="00D25FF0">
            <w:pPr>
              <w:rPr>
                <w:rFonts w:ascii="Times New Roman" w:hAnsi="Times New Roman"/>
                <w:color w:val="000000"/>
              </w:rPr>
            </w:pPr>
            <w:bookmarkStart w:id="1" w:name="_Hlk14852332"/>
            <w:r w:rsidRPr="00D746B7">
              <w:rPr>
                <w:rFonts w:ascii="Times New Roman" w:hAnsi="Times New Roman"/>
                <w:color w:val="000000"/>
              </w:rPr>
              <w:t>Tài liệu kỹ thuật hệ thống</w:t>
            </w:r>
            <w:bookmarkEnd w:id="1"/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08ACB44D" w14:textId="77A21B0E" w:rsidR="00CE4327" w:rsidRDefault="00CE4327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 Kiến</w:t>
            </w:r>
            <w:r w:rsidRPr="00D746B7">
              <w:rPr>
                <w:rFonts w:ascii="Times New Roman" w:hAnsi="Times New Roman"/>
                <w:color w:val="000000"/>
              </w:rPr>
              <w:t xml:space="preserve"> trúc của </w:t>
            </w:r>
            <w:r>
              <w:rPr>
                <w:rFonts w:ascii="Times New Roman" w:hAnsi="Times New Roman"/>
                <w:color w:val="000000"/>
              </w:rPr>
              <w:t xml:space="preserve">phần mềm </w:t>
            </w:r>
            <w:r w:rsidRPr="00D746B7">
              <w:rPr>
                <w:rFonts w:ascii="Times New Roman" w:hAnsi="Times New Roman"/>
                <w:color w:val="000000"/>
              </w:rPr>
              <w:t xml:space="preserve">hệ thống </w:t>
            </w:r>
          </w:p>
        </w:tc>
        <w:tc>
          <w:tcPr>
            <w:tcW w:w="777" w:type="dxa"/>
          </w:tcPr>
          <w:p w14:paraId="648DA019" w14:textId="6BA8F16C" w:rsidR="00CE4327" w:rsidRDefault="00CE4327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2843CCC7" w14:textId="5181AC4A" w:rsidR="00CE4327" w:rsidRPr="0078560B" w:rsidRDefault="00CE4327" w:rsidP="00D25FF0">
            <w:pPr>
              <w:jc w:val="center"/>
              <w:rPr>
                <w:rFonts w:ascii="Times New Roman" w:hAnsi="Times New Roman"/>
                <w:color w:val="000000"/>
                <w:lang w:val="vi-VN"/>
              </w:rPr>
            </w:pPr>
          </w:p>
        </w:tc>
      </w:tr>
      <w:tr w:rsidR="00CE4327" w:rsidRPr="00D746B7" w14:paraId="323880ED" w14:textId="77777777" w:rsidTr="003C6F15">
        <w:trPr>
          <w:trHeight w:val="602"/>
        </w:trPr>
        <w:tc>
          <w:tcPr>
            <w:tcW w:w="670" w:type="dxa"/>
            <w:vMerge/>
            <w:shd w:val="clear" w:color="auto" w:fill="auto"/>
            <w:vAlign w:val="center"/>
          </w:tcPr>
          <w:p w14:paraId="36B4E0FB" w14:textId="77777777" w:rsidR="00CE4327" w:rsidRDefault="00CE4327" w:rsidP="00D25FF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5427CB1C" w14:textId="77777777" w:rsidR="00CE4327" w:rsidRPr="00D746B7" w:rsidRDefault="00CE4327" w:rsidP="00D25FF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15A7C76B" w14:textId="16E60FD9" w:rsidR="00CE4327" w:rsidRDefault="00CE4327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 w:rsidRPr="00D746B7">
              <w:rPr>
                <w:rFonts w:ascii="Times New Roman" w:hAnsi="Times New Roman"/>
                <w:color w:val="000000"/>
              </w:rPr>
              <w:t>2. Các tính năng của hệ thống, chức năng và nguyên lý hoạt động của các Module.</w:t>
            </w:r>
          </w:p>
        </w:tc>
        <w:tc>
          <w:tcPr>
            <w:tcW w:w="777" w:type="dxa"/>
          </w:tcPr>
          <w:p w14:paraId="609A09F8" w14:textId="39E61531" w:rsidR="00CE4327" w:rsidRDefault="00CE4327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107D4E7B" w14:textId="76BB6E71" w:rsidR="00CE4327" w:rsidRPr="0078560B" w:rsidRDefault="00CE4327" w:rsidP="00D25FF0">
            <w:pPr>
              <w:jc w:val="center"/>
              <w:rPr>
                <w:rFonts w:ascii="Times New Roman" w:hAnsi="Times New Roman"/>
                <w:color w:val="000000"/>
                <w:lang w:val="vi-VN"/>
              </w:rPr>
            </w:pPr>
          </w:p>
        </w:tc>
      </w:tr>
      <w:tr w:rsidR="00CE4327" w:rsidRPr="00D746B7" w14:paraId="03BD3E06" w14:textId="77777777" w:rsidTr="003C6F15">
        <w:trPr>
          <w:trHeight w:val="602"/>
        </w:trPr>
        <w:tc>
          <w:tcPr>
            <w:tcW w:w="670" w:type="dxa"/>
            <w:vMerge/>
            <w:shd w:val="clear" w:color="auto" w:fill="auto"/>
            <w:vAlign w:val="center"/>
          </w:tcPr>
          <w:p w14:paraId="20D6A0AF" w14:textId="77777777" w:rsidR="00CE4327" w:rsidRDefault="00CE4327" w:rsidP="00D25FF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64DF16F0" w14:textId="77777777" w:rsidR="00CE4327" w:rsidRPr="00D746B7" w:rsidRDefault="00CE4327" w:rsidP="00D25FF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D7FEC52" w14:textId="19EEF249" w:rsidR="00CE4327" w:rsidRDefault="00CE4327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 w:rsidRPr="00D746B7">
              <w:rPr>
                <w:rFonts w:ascii="Times New Roman" w:hAnsi="Times New Roman"/>
                <w:color w:val="000000"/>
              </w:rPr>
              <w:t>3. Các giao diện và giao thức của hệ thống (ghi rõ các loại bản tin trao đổi với các thành phần mạng lưới, các protocol, versions).</w:t>
            </w:r>
          </w:p>
        </w:tc>
        <w:tc>
          <w:tcPr>
            <w:tcW w:w="777" w:type="dxa"/>
          </w:tcPr>
          <w:p w14:paraId="0F99FEA7" w14:textId="0764BCD9" w:rsidR="00CE4327" w:rsidRDefault="00CE4327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21CAFF9F" w14:textId="0F88E3E8" w:rsidR="00CE4327" w:rsidRPr="0078560B" w:rsidRDefault="00CE4327" w:rsidP="00D25FF0">
            <w:pPr>
              <w:jc w:val="center"/>
              <w:rPr>
                <w:rFonts w:ascii="Times New Roman" w:hAnsi="Times New Roman"/>
                <w:color w:val="000000"/>
                <w:lang w:val="vi-VN"/>
              </w:rPr>
            </w:pPr>
          </w:p>
        </w:tc>
      </w:tr>
      <w:tr w:rsidR="00CE4327" w:rsidRPr="00D746B7" w14:paraId="2A5E7B59" w14:textId="77777777" w:rsidTr="003C6F15">
        <w:trPr>
          <w:trHeight w:val="602"/>
        </w:trPr>
        <w:tc>
          <w:tcPr>
            <w:tcW w:w="670" w:type="dxa"/>
            <w:vMerge/>
            <w:shd w:val="clear" w:color="auto" w:fill="auto"/>
            <w:vAlign w:val="center"/>
          </w:tcPr>
          <w:p w14:paraId="5982BB68" w14:textId="77777777" w:rsidR="00CE4327" w:rsidRDefault="00CE4327" w:rsidP="00D25FF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075C7999" w14:textId="77777777" w:rsidR="00CE4327" w:rsidRPr="00D746B7" w:rsidRDefault="00CE4327" w:rsidP="00D25FF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01B19CE1" w14:textId="583583C0" w:rsidR="00CE4327" w:rsidRDefault="00CA7B1B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  <w:r w:rsidR="00CE4327">
              <w:rPr>
                <w:rFonts w:ascii="Times New Roman" w:hAnsi="Times New Roman"/>
                <w:color w:val="000000"/>
              </w:rPr>
              <w:t>. M</w:t>
            </w:r>
            <w:r w:rsidR="00CE4327" w:rsidRPr="00D746B7">
              <w:rPr>
                <w:rFonts w:ascii="Times New Roman" w:hAnsi="Times New Roman"/>
                <w:color w:val="000000"/>
              </w:rPr>
              <w:t xml:space="preserve">ô tả thiết kế </w:t>
            </w:r>
            <w:bookmarkStart w:id="2" w:name="_Hlk14852882"/>
            <w:r w:rsidR="00CE4327" w:rsidRPr="00D746B7">
              <w:rPr>
                <w:rFonts w:ascii="Times New Roman" w:hAnsi="Times New Roman"/>
                <w:color w:val="000000"/>
              </w:rPr>
              <w:t>D</w:t>
            </w:r>
            <w:r w:rsidR="00CE4327">
              <w:rPr>
                <w:rFonts w:ascii="Times New Roman" w:hAnsi="Times New Roman"/>
                <w:color w:val="000000"/>
              </w:rPr>
              <w:t xml:space="preserve">atabase </w:t>
            </w:r>
            <w:bookmarkEnd w:id="2"/>
            <w:r w:rsidR="00CE4327">
              <w:rPr>
                <w:rFonts w:ascii="Times New Roman" w:hAnsi="Times New Roman"/>
                <w:color w:val="000000"/>
              </w:rPr>
              <w:t>của hệ thống dịch vụ (</w:t>
            </w:r>
            <w:r w:rsidR="00CE4327" w:rsidRPr="00CF2497">
              <w:rPr>
                <w:rFonts w:ascii="Times New Roman" w:hAnsi="Times New Roman"/>
                <w:color w:val="000000"/>
              </w:rPr>
              <w:t>Mô hình quan hệ thực thể</w:t>
            </w:r>
            <w:r w:rsidR="00CE4327">
              <w:rPr>
                <w:rFonts w:ascii="Times New Roman" w:hAnsi="Times New Roman"/>
                <w:color w:val="000000"/>
              </w:rPr>
              <w:t xml:space="preserve">; </w:t>
            </w:r>
            <w:r w:rsidR="00CE4327" w:rsidRPr="00CF2497">
              <w:rPr>
                <w:rFonts w:ascii="Times New Roman" w:hAnsi="Times New Roman"/>
                <w:color w:val="000000"/>
              </w:rPr>
              <w:t>Mô tả quan hệ giữa các bảng theo từng thành phần</w:t>
            </w:r>
            <w:r w:rsidR="00CE4327">
              <w:rPr>
                <w:rFonts w:ascii="Times New Roman" w:hAnsi="Times New Roman"/>
                <w:color w:val="000000"/>
              </w:rPr>
              <w:t>;</w:t>
            </w:r>
            <w:r w:rsidR="00CE4327" w:rsidRPr="00CF2497">
              <w:rPr>
                <w:rFonts w:ascii="Times New Roman" w:hAnsi="Times New Roman"/>
                <w:color w:val="000000"/>
              </w:rPr>
              <w:t xml:space="preserve"> </w:t>
            </w:r>
            <w:bookmarkStart w:id="3" w:name="_Hlk14852340"/>
            <w:r w:rsidR="00CE4327" w:rsidRPr="00CA7B1B">
              <w:rPr>
                <w:rFonts w:ascii="Times New Roman" w:hAnsi="Times New Roman"/>
                <w:color w:val="000000"/>
              </w:rPr>
              <w:t>Giải thích chi tiết ý nghĩa, chức năng của các trường, các bảng;</w:t>
            </w:r>
            <w:bookmarkEnd w:id="3"/>
          </w:p>
        </w:tc>
        <w:tc>
          <w:tcPr>
            <w:tcW w:w="777" w:type="dxa"/>
          </w:tcPr>
          <w:p w14:paraId="15DC235B" w14:textId="01B3102C" w:rsidR="00CE4327" w:rsidRDefault="00CA7B1B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394515B4" w14:textId="119C02B1" w:rsidR="00CE4327" w:rsidRPr="00CB3504" w:rsidRDefault="00CE4327" w:rsidP="00D25FF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CE4327" w:rsidRPr="00D746B7" w14:paraId="4FCED9B0" w14:textId="77777777" w:rsidTr="003C6F15">
        <w:trPr>
          <w:trHeight w:val="602"/>
        </w:trPr>
        <w:tc>
          <w:tcPr>
            <w:tcW w:w="670" w:type="dxa"/>
            <w:vMerge/>
            <w:shd w:val="clear" w:color="auto" w:fill="auto"/>
            <w:vAlign w:val="center"/>
          </w:tcPr>
          <w:p w14:paraId="1845E650" w14:textId="77777777" w:rsidR="00CE4327" w:rsidRDefault="00CE4327" w:rsidP="00D25FF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4CA136AC" w14:textId="77777777" w:rsidR="00CE4327" w:rsidRPr="00D746B7" w:rsidRDefault="00CE4327" w:rsidP="00D25FF0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FBB3EE2" w14:textId="28AB041D" w:rsidR="00CE4327" w:rsidRDefault="00CA7B1B" w:rsidP="00D25FF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  <w:r w:rsidR="00CE4327" w:rsidRPr="00D746B7">
              <w:rPr>
                <w:rFonts w:ascii="Times New Roman" w:hAnsi="Times New Roman"/>
                <w:color w:val="000000"/>
              </w:rPr>
              <w:t xml:space="preserve">. </w:t>
            </w:r>
            <w:bookmarkStart w:id="4" w:name="_Hlk14852373"/>
            <w:r w:rsidR="00CE4327" w:rsidRPr="00D746B7">
              <w:rPr>
                <w:rFonts w:ascii="Times New Roman" w:hAnsi="Times New Roman"/>
                <w:color w:val="000000"/>
              </w:rPr>
              <w:t xml:space="preserve">Flow kỹ thuật </w:t>
            </w:r>
            <w:bookmarkEnd w:id="4"/>
            <w:r w:rsidR="00CE4327" w:rsidRPr="00D746B7">
              <w:rPr>
                <w:rFonts w:ascii="Times New Roman" w:hAnsi="Times New Roman"/>
                <w:color w:val="000000"/>
              </w:rPr>
              <w:t>chi tiết của dịch vụ: flow đăng ký/hủy/gia hạn dịch vụ, flow charge cước, thoại/SMS, mở/hủy cờ dịch vụ…</w:t>
            </w:r>
          </w:p>
        </w:tc>
        <w:tc>
          <w:tcPr>
            <w:tcW w:w="777" w:type="dxa"/>
          </w:tcPr>
          <w:p w14:paraId="2D6856E5" w14:textId="1A3F34B9" w:rsidR="00CE4327" w:rsidRPr="00E60790" w:rsidRDefault="00C95921" w:rsidP="00D25FF0">
            <w:pPr>
              <w:jc w:val="both"/>
              <w:rPr>
                <w:rFonts w:ascii="Times New Roman" w:hAnsi="Times New Roman"/>
                <w:color w:val="000000"/>
                <w:highlight w:val="yellow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16DA4D29" w14:textId="291FF7C0" w:rsidR="00CE4327" w:rsidRPr="00CB3504" w:rsidRDefault="00CE4327" w:rsidP="00D25FF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CE4327" w:rsidRPr="00D746B7" w14:paraId="05F6B7E0" w14:textId="77777777" w:rsidTr="00A4043A">
        <w:trPr>
          <w:trHeight w:val="85"/>
        </w:trPr>
        <w:tc>
          <w:tcPr>
            <w:tcW w:w="670" w:type="dxa"/>
            <w:vMerge/>
            <w:shd w:val="clear" w:color="auto" w:fill="auto"/>
            <w:vAlign w:val="center"/>
          </w:tcPr>
          <w:p w14:paraId="114C84B5" w14:textId="77777777" w:rsidR="00CE4327" w:rsidRDefault="00CE4327" w:rsidP="0054430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3F8BD205" w14:textId="77777777" w:rsidR="00CE4327" w:rsidRPr="00D746B7" w:rsidRDefault="00CE4327" w:rsidP="0054430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7204E17B" w14:textId="28235804" w:rsidR="00CE4327" w:rsidRPr="00D746B7" w:rsidRDefault="00CA7B1B" w:rsidP="00544308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  <w:r w:rsidR="00CE4327" w:rsidRPr="00D746B7">
              <w:rPr>
                <w:rFonts w:ascii="Times New Roman" w:hAnsi="Times New Roman"/>
                <w:color w:val="000000"/>
              </w:rPr>
              <w:t xml:space="preserve">. Sizing của hệ thống: License dung lượng thuê bao, TPS của các </w:t>
            </w:r>
            <w:r w:rsidR="00CE4327">
              <w:rPr>
                <w:rFonts w:ascii="Times New Roman" w:hAnsi="Times New Roman"/>
                <w:color w:val="000000"/>
              </w:rPr>
              <w:t>giao diện…</w:t>
            </w:r>
          </w:p>
        </w:tc>
        <w:tc>
          <w:tcPr>
            <w:tcW w:w="777" w:type="dxa"/>
          </w:tcPr>
          <w:p w14:paraId="404B1974" w14:textId="48119F60" w:rsidR="00CE4327" w:rsidRPr="00E60790" w:rsidRDefault="00CA7B1B" w:rsidP="00544308">
            <w:pPr>
              <w:jc w:val="both"/>
              <w:rPr>
                <w:rFonts w:ascii="Times New Roman" w:hAnsi="Times New Roman"/>
                <w:color w:val="000000"/>
                <w:highlight w:val="yellow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1C1C5507" w14:textId="4A70441C" w:rsidR="00CE4327" w:rsidRPr="0078560B" w:rsidRDefault="00CE4327" w:rsidP="00544308">
            <w:pPr>
              <w:jc w:val="center"/>
              <w:rPr>
                <w:rFonts w:ascii="Times New Roman" w:hAnsi="Times New Roman"/>
                <w:color w:val="000000"/>
                <w:lang w:val="vi-VN"/>
              </w:rPr>
            </w:pPr>
          </w:p>
        </w:tc>
      </w:tr>
      <w:tr w:rsidR="00544308" w:rsidRPr="00D746B7" w14:paraId="66AE86C5" w14:textId="4441EF78" w:rsidTr="00D25FF0">
        <w:trPr>
          <w:trHeight w:val="602"/>
        </w:trPr>
        <w:tc>
          <w:tcPr>
            <w:tcW w:w="670" w:type="dxa"/>
            <w:shd w:val="clear" w:color="auto" w:fill="auto"/>
            <w:vAlign w:val="center"/>
            <w:hideMark/>
          </w:tcPr>
          <w:p w14:paraId="419A55ED" w14:textId="2E551CA3" w:rsidR="00544308" w:rsidRPr="00D746B7" w:rsidRDefault="00544308" w:rsidP="00544308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</w:t>
            </w:r>
            <w:r w:rsidR="00174F9A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661" w:type="dxa"/>
            <w:shd w:val="clear" w:color="auto" w:fill="auto"/>
            <w:vAlign w:val="center"/>
            <w:hideMark/>
          </w:tcPr>
          <w:p w14:paraId="58DF3199" w14:textId="453029FD" w:rsidR="00544308" w:rsidRPr="00D746B7" w:rsidRDefault="00544308" w:rsidP="00544308">
            <w:pPr>
              <w:rPr>
                <w:rFonts w:ascii="Times New Roman" w:hAnsi="Times New Roman"/>
                <w:color w:val="000000"/>
              </w:rPr>
            </w:pPr>
            <w:bookmarkStart w:id="5" w:name="_Hlk14852796"/>
            <w:r w:rsidRPr="00D746B7">
              <w:rPr>
                <w:rFonts w:ascii="Times New Roman" w:hAnsi="Times New Roman"/>
                <w:color w:val="000000"/>
              </w:rPr>
              <w:t xml:space="preserve">Tài liệu </w:t>
            </w:r>
            <w:r>
              <w:rPr>
                <w:rFonts w:ascii="Times New Roman" w:hAnsi="Times New Roman"/>
                <w:color w:val="000000"/>
              </w:rPr>
              <w:t>mô tả API</w:t>
            </w:r>
            <w:bookmarkEnd w:id="5"/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504B798" w14:textId="0B7B7CBC" w:rsidR="00174F9A" w:rsidRDefault="000D6358" w:rsidP="00544308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</w:t>
            </w:r>
            <w:r w:rsidR="00544308" w:rsidRPr="00CF2497">
              <w:rPr>
                <w:rFonts w:ascii="Times New Roman" w:hAnsi="Times New Roman"/>
                <w:color w:val="000000"/>
              </w:rPr>
              <w:t>Tài liệu mô tả toàn bộ API của hệ thống</w:t>
            </w:r>
            <w:r w:rsidR="00544308">
              <w:rPr>
                <w:rFonts w:ascii="Times New Roman" w:hAnsi="Times New Roman"/>
                <w:color w:val="000000"/>
              </w:rPr>
              <w:t xml:space="preserve"> </w:t>
            </w:r>
            <w:r w:rsidR="00741D19">
              <w:rPr>
                <w:rFonts w:ascii="Times New Roman" w:hAnsi="Times New Roman"/>
                <w:color w:val="000000"/>
              </w:rPr>
              <w:t>ABC</w:t>
            </w:r>
            <w:r w:rsidR="00544308" w:rsidRPr="00CF2497">
              <w:rPr>
                <w:rFonts w:ascii="Times New Roman" w:hAnsi="Times New Roman"/>
                <w:color w:val="000000"/>
              </w:rPr>
              <w:t xml:space="preserve">: </w:t>
            </w:r>
          </w:p>
          <w:p w14:paraId="057EA5E2" w14:textId="51E01253" w:rsidR="00295CB9" w:rsidRPr="00D746B7" w:rsidRDefault="00174F9A" w:rsidP="00741D1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- </w:t>
            </w:r>
            <w:r w:rsidR="00544308" w:rsidRPr="00CF2497">
              <w:rPr>
                <w:rFonts w:ascii="Times New Roman" w:hAnsi="Times New Roman"/>
                <w:color w:val="000000"/>
              </w:rPr>
              <w:t xml:space="preserve">API </w:t>
            </w:r>
            <w:r w:rsidR="00741D19">
              <w:rPr>
                <w:rFonts w:ascii="Times New Roman" w:hAnsi="Times New Roman"/>
                <w:color w:val="000000"/>
              </w:rPr>
              <w:t>xx</w:t>
            </w:r>
          </w:p>
        </w:tc>
        <w:tc>
          <w:tcPr>
            <w:tcW w:w="777" w:type="dxa"/>
          </w:tcPr>
          <w:p w14:paraId="567C1B2B" w14:textId="25593C8C" w:rsidR="00544308" w:rsidRDefault="00174F9A" w:rsidP="00544308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308CA0F1" w14:textId="4FF1CB53" w:rsidR="00544308" w:rsidRPr="0078560B" w:rsidRDefault="00544308" w:rsidP="0054430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353A84" w:rsidRPr="00D746B7" w14:paraId="2406B393" w14:textId="77777777" w:rsidTr="00D25FF0">
        <w:trPr>
          <w:trHeight w:val="602"/>
        </w:trPr>
        <w:tc>
          <w:tcPr>
            <w:tcW w:w="670" w:type="dxa"/>
            <w:shd w:val="clear" w:color="auto" w:fill="auto"/>
            <w:vAlign w:val="center"/>
          </w:tcPr>
          <w:p w14:paraId="10A98C71" w14:textId="4E6D4283" w:rsidR="00353A84" w:rsidRDefault="00353A84" w:rsidP="00353A8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</w:t>
            </w:r>
            <w:r w:rsidRPr="00D746B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37D8904" w14:textId="2D9122A4" w:rsidR="00353A84" w:rsidRPr="00D746B7" w:rsidRDefault="00353A84" w:rsidP="00353A8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Tài liệu CMS</w:t>
            </w: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11FE409D" w14:textId="72F5A9DA" w:rsidR="00353A84" w:rsidRDefault="00353A84" w:rsidP="00353A84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Tài liệu hướng dẫn sử dụng trang CMS</w:t>
            </w:r>
          </w:p>
        </w:tc>
        <w:tc>
          <w:tcPr>
            <w:tcW w:w="777" w:type="dxa"/>
          </w:tcPr>
          <w:p w14:paraId="62017890" w14:textId="0CA25B91" w:rsidR="00353A84" w:rsidRDefault="00C95921" w:rsidP="00353A84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6D7B089F" w14:textId="0A12113D" w:rsidR="00353A84" w:rsidRPr="0078560B" w:rsidRDefault="00353A84" w:rsidP="00CB3504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295CB9" w:rsidRPr="00D746B7" w14:paraId="7DB19CC0" w14:textId="77777777" w:rsidTr="003C6F15">
        <w:trPr>
          <w:trHeight w:val="704"/>
        </w:trPr>
        <w:tc>
          <w:tcPr>
            <w:tcW w:w="670" w:type="dxa"/>
            <w:vMerge w:val="restart"/>
            <w:shd w:val="clear" w:color="auto" w:fill="auto"/>
            <w:vAlign w:val="center"/>
          </w:tcPr>
          <w:p w14:paraId="6F4F0234" w14:textId="43F98B45" w:rsidR="00295CB9" w:rsidRDefault="00295CB9" w:rsidP="00295CB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2.4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451468EB" w14:textId="1D812F27" w:rsidR="00295CB9" w:rsidRPr="00D746B7" w:rsidRDefault="00295CB9" w:rsidP="005E033C">
            <w:pPr>
              <w:rPr>
                <w:rFonts w:ascii="Times New Roman" w:hAnsi="Times New Roman"/>
                <w:color w:val="000000"/>
              </w:rPr>
            </w:pPr>
            <w:bookmarkStart w:id="6" w:name="_Hlk14852839"/>
            <w:r w:rsidRPr="00D746B7">
              <w:rPr>
                <w:rFonts w:ascii="Times New Roman" w:hAnsi="Times New Roman"/>
                <w:color w:val="000000"/>
              </w:rPr>
              <w:t>Tài l</w:t>
            </w:r>
            <w:r>
              <w:rPr>
                <w:rFonts w:ascii="Times New Roman" w:hAnsi="Times New Roman"/>
                <w:color w:val="000000"/>
              </w:rPr>
              <w:t>iệu cài đặt, triển khai, vận hành và quản trị hệ thống</w:t>
            </w:r>
            <w:bookmarkEnd w:id="6"/>
            <w:r>
              <w:rPr>
                <w:rFonts w:ascii="Times New Roman" w:hAnsi="Times New Roman"/>
                <w:color w:val="000000"/>
              </w:rPr>
              <w:t>,</w:t>
            </w: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4027E336" w14:textId="77777777" w:rsidR="00295CB9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1. </w:t>
            </w:r>
            <w:r w:rsidRPr="00D746B7">
              <w:rPr>
                <w:rFonts w:ascii="Times New Roman" w:hAnsi="Times New Roman"/>
                <w:color w:val="000000"/>
              </w:rPr>
              <w:t>Mô tả OS và các thư viện, môi trường yêu cầu của phần mềm.</w:t>
            </w:r>
          </w:p>
          <w:p w14:paraId="679E5CDB" w14:textId="0935868A" w:rsidR="00295CB9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2. Tài liệu </w:t>
            </w:r>
            <w:r w:rsidRPr="00D746B7">
              <w:rPr>
                <w:rFonts w:ascii="Times New Roman" w:hAnsi="Times New Roman"/>
                <w:color w:val="000000"/>
              </w:rPr>
              <w:t>cài đặt, cấu hình từng module</w:t>
            </w:r>
            <w:r>
              <w:rPr>
                <w:rFonts w:ascii="Times New Roman" w:hAnsi="Times New Roman"/>
                <w:color w:val="000000"/>
              </w:rPr>
              <w:t xml:space="preserve"> phần mềm, hướng dẫn, mô tả config…</w:t>
            </w:r>
          </w:p>
          <w:p w14:paraId="3B09EC18" w14:textId="0B7CC2EB" w:rsidR="00295CB9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 Tài liệu cài đặt cơ sở dữ liệu được thiết kế cho hệ thống dịch vụ (Schema…)</w:t>
            </w:r>
          </w:p>
        </w:tc>
        <w:tc>
          <w:tcPr>
            <w:tcW w:w="777" w:type="dxa"/>
          </w:tcPr>
          <w:p w14:paraId="06B31DB4" w14:textId="73C57B75" w:rsidR="00295CB9" w:rsidRPr="00D746B7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 w:rsidRPr="00D516AF"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Align w:val="center"/>
          </w:tcPr>
          <w:p w14:paraId="208732B9" w14:textId="722BFBB7" w:rsidR="00295CB9" w:rsidRPr="0078560B" w:rsidRDefault="00295CB9" w:rsidP="00295CB9">
            <w:pPr>
              <w:jc w:val="center"/>
              <w:rPr>
                <w:rFonts w:ascii="Times New Roman" w:hAnsi="Times New Roman"/>
                <w:color w:val="000000"/>
                <w:lang w:val="vi-VN"/>
              </w:rPr>
            </w:pPr>
          </w:p>
        </w:tc>
      </w:tr>
      <w:tr w:rsidR="00295CB9" w:rsidRPr="00D746B7" w14:paraId="11AE6B7F" w14:textId="77777777" w:rsidTr="005E033C">
        <w:trPr>
          <w:trHeight w:val="70"/>
        </w:trPr>
        <w:tc>
          <w:tcPr>
            <w:tcW w:w="670" w:type="dxa"/>
            <w:vMerge/>
            <w:shd w:val="clear" w:color="auto" w:fill="auto"/>
            <w:vAlign w:val="center"/>
          </w:tcPr>
          <w:p w14:paraId="59CD51E0" w14:textId="50CD7D01" w:rsidR="00295CB9" w:rsidRDefault="00295CB9" w:rsidP="00295CB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34CAEC4C" w14:textId="10DA3072" w:rsidR="00295CB9" w:rsidRPr="00D746B7" w:rsidRDefault="00295CB9" w:rsidP="00295CB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67D7E4FE" w14:textId="199FE5C0" w:rsidR="00295CB9" w:rsidRPr="00114A86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  <w:r w:rsidRPr="0070630E">
              <w:rPr>
                <w:rFonts w:ascii="Times New Roman" w:hAnsi="Times New Roman"/>
                <w:color w:val="000000"/>
              </w:rPr>
              <w:t>. Tài liệu hướng dẫn bảo trì (Maintenane Guide): kiểm tra tình trạng hoạt động và mô tả các thao tác</w:t>
            </w:r>
            <w:r w:rsidR="002077FE">
              <w:rPr>
                <w:rFonts w:ascii="Times New Roman" w:hAnsi="Times New Roman"/>
                <w:color w:val="000000"/>
              </w:rPr>
              <w:t xml:space="preserve"> bảo trì phần mềm</w:t>
            </w:r>
          </w:p>
        </w:tc>
        <w:tc>
          <w:tcPr>
            <w:tcW w:w="777" w:type="dxa"/>
          </w:tcPr>
          <w:p w14:paraId="6078C5C1" w14:textId="7A1E329C" w:rsidR="00295CB9" w:rsidRPr="00E60790" w:rsidRDefault="00295CB9" w:rsidP="00295CB9">
            <w:pPr>
              <w:jc w:val="both"/>
              <w:rPr>
                <w:rFonts w:ascii="Times New Roman" w:hAnsi="Times New Roman"/>
                <w:color w:val="000000"/>
                <w:highlight w:val="yellow"/>
              </w:rPr>
            </w:pPr>
            <w:r w:rsidRPr="00D516AF"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Merge w:val="restart"/>
            <w:vAlign w:val="center"/>
          </w:tcPr>
          <w:p w14:paraId="14476305" w14:textId="1C64A247" w:rsidR="00295CB9" w:rsidRPr="0078560B" w:rsidRDefault="00295CB9" w:rsidP="00295CB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295CB9" w:rsidRPr="00D746B7" w14:paraId="46B6665B" w14:textId="73CF75E6" w:rsidTr="007F6B54">
        <w:trPr>
          <w:trHeight w:val="70"/>
        </w:trPr>
        <w:tc>
          <w:tcPr>
            <w:tcW w:w="670" w:type="dxa"/>
            <w:vMerge/>
            <w:vAlign w:val="center"/>
            <w:hideMark/>
          </w:tcPr>
          <w:p w14:paraId="4B308ED8" w14:textId="77777777" w:rsidR="00295CB9" w:rsidRPr="00D746B7" w:rsidRDefault="00295CB9" w:rsidP="00295CB9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vAlign w:val="center"/>
            <w:hideMark/>
          </w:tcPr>
          <w:p w14:paraId="20E4D37B" w14:textId="77777777" w:rsidR="00295CB9" w:rsidRPr="00D746B7" w:rsidRDefault="00295CB9" w:rsidP="00295CB9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0591D574" w14:textId="4BBC58AF" w:rsidR="00295CB9" w:rsidRPr="0070630E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  <w:r w:rsidRPr="0070630E">
              <w:rPr>
                <w:rFonts w:ascii="Times New Roman" w:hAnsi="Times New Roman"/>
                <w:color w:val="000000"/>
              </w:rPr>
              <w:t>. Tài liệu mô tả Log hệ thống (Log Descriptions)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777" w:type="dxa"/>
          </w:tcPr>
          <w:p w14:paraId="488B2DEF" w14:textId="7388754B" w:rsidR="00295CB9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 w:rsidRPr="00D516AF"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Merge/>
          </w:tcPr>
          <w:p w14:paraId="78EAE187" w14:textId="77777777" w:rsidR="00295CB9" w:rsidRPr="0078560B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</w:p>
        </w:tc>
      </w:tr>
      <w:tr w:rsidR="00295CB9" w:rsidRPr="00D746B7" w14:paraId="130FE3AA" w14:textId="54E1D24B" w:rsidTr="00D053AC">
        <w:trPr>
          <w:trHeight w:val="521"/>
        </w:trPr>
        <w:tc>
          <w:tcPr>
            <w:tcW w:w="670" w:type="dxa"/>
            <w:vMerge/>
            <w:vAlign w:val="center"/>
          </w:tcPr>
          <w:p w14:paraId="32191695" w14:textId="77777777" w:rsidR="00295CB9" w:rsidRPr="00D746B7" w:rsidRDefault="00295CB9" w:rsidP="00295CB9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vAlign w:val="center"/>
          </w:tcPr>
          <w:p w14:paraId="07841C29" w14:textId="77777777" w:rsidR="00295CB9" w:rsidRPr="00D746B7" w:rsidRDefault="00295CB9" w:rsidP="00295CB9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7239160D" w14:textId="7052FAAE" w:rsidR="00295CB9" w:rsidRPr="00D746B7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6. </w:t>
            </w:r>
            <w:r w:rsidRPr="00D746B7">
              <w:rPr>
                <w:rFonts w:ascii="Times New Roman" w:hAnsi="Times New Roman"/>
                <w:color w:val="000000"/>
              </w:rPr>
              <w:t xml:space="preserve">Tài liệu </w:t>
            </w:r>
            <w:r>
              <w:rPr>
                <w:rFonts w:ascii="Times New Roman" w:hAnsi="Times New Roman"/>
                <w:color w:val="000000"/>
              </w:rPr>
              <w:t>troubleshooting (Troubleshooting Guide):</w:t>
            </w:r>
            <w:r w:rsidRPr="00D746B7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 xml:space="preserve">Mô tả các sự cố và cách thức xử lý cơ bản </w:t>
            </w:r>
          </w:p>
        </w:tc>
        <w:tc>
          <w:tcPr>
            <w:tcW w:w="777" w:type="dxa"/>
          </w:tcPr>
          <w:p w14:paraId="7D3D5F8F" w14:textId="5508AA5E" w:rsidR="00295CB9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 w:rsidRPr="00D516AF"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  <w:vMerge/>
          </w:tcPr>
          <w:p w14:paraId="764D60C8" w14:textId="77777777" w:rsidR="00295CB9" w:rsidRPr="0078560B" w:rsidRDefault="00295CB9" w:rsidP="00295CB9">
            <w:pPr>
              <w:jc w:val="both"/>
              <w:rPr>
                <w:rFonts w:ascii="Times New Roman" w:hAnsi="Times New Roman"/>
                <w:color w:val="000000"/>
              </w:rPr>
            </w:pPr>
          </w:p>
        </w:tc>
      </w:tr>
      <w:tr w:rsidR="00CA60E0" w:rsidRPr="00D746B7" w14:paraId="3E983CB1" w14:textId="77777777" w:rsidTr="00D053AC">
        <w:trPr>
          <w:trHeight w:val="521"/>
        </w:trPr>
        <w:tc>
          <w:tcPr>
            <w:tcW w:w="670" w:type="dxa"/>
            <w:vAlign w:val="center"/>
          </w:tcPr>
          <w:p w14:paraId="30CDCD6A" w14:textId="3A6FE08B" w:rsidR="00CA60E0" w:rsidRPr="00D746B7" w:rsidRDefault="00CA60E0" w:rsidP="00295CB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2.5</w:t>
            </w:r>
          </w:p>
        </w:tc>
        <w:tc>
          <w:tcPr>
            <w:tcW w:w="1661" w:type="dxa"/>
            <w:vAlign w:val="center"/>
          </w:tcPr>
          <w:p w14:paraId="624E2323" w14:textId="1EBD3C5F" w:rsidR="00CA60E0" w:rsidRPr="00D746B7" w:rsidRDefault="00CA60E0" w:rsidP="00295CB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Đầu mối phối hợp</w:t>
            </w: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6AA6E86E" w14:textId="229168E6" w:rsidR="00CA60E0" w:rsidRDefault="00CA60E0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Danh sách các nhân</w:t>
            </w:r>
            <w:r w:rsidR="002077FE">
              <w:rPr>
                <w:rFonts w:ascii="Times New Roman" w:hAnsi="Times New Roman"/>
                <w:color w:val="000000"/>
              </w:rPr>
              <w:t xml:space="preserve"> sự</w:t>
            </w:r>
            <w:r>
              <w:rPr>
                <w:rFonts w:ascii="Times New Roman" w:hAnsi="Times New Roman"/>
                <w:color w:val="000000"/>
              </w:rPr>
              <w:t xml:space="preserve"> tham gia triển khai, quản lý dự án</w:t>
            </w:r>
          </w:p>
        </w:tc>
        <w:tc>
          <w:tcPr>
            <w:tcW w:w="777" w:type="dxa"/>
          </w:tcPr>
          <w:p w14:paraId="202FA153" w14:textId="09C79B27" w:rsidR="00CA60E0" w:rsidRPr="00D516AF" w:rsidRDefault="00CA60E0" w:rsidP="00295CB9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  <w:tc>
          <w:tcPr>
            <w:tcW w:w="1833" w:type="dxa"/>
          </w:tcPr>
          <w:p w14:paraId="5E4CAD11" w14:textId="77777777" w:rsidR="00CA60E0" w:rsidRPr="0078560B" w:rsidRDefault="00CA60E0" w:rsidP="00295CB9">
            <w:pPr>
              <w:jc w:val="both"/>
              <w:rPr>
                <w:rFonts w:ascii="Times New Roman" w:hAnsi="Times New Roman"/>
                <w:color w:val="000000"/>
              </w:rPr>
            </w:pPr>
          </w:p>
        </w:tc>
      </w:tr>
      <w:tr w:rsidR="00353A84" w:rsidRPr="00D746B7" w14:paraId="2C94C043" w14:textId="77777777" w:rsidTr="00D053AC">
        <w:trPr>
          <w:trHeight w:val="558"/>
        </w:trPr>
        <w:tc>
          <w:tcPr>
            <w:tcW w:w="670" w:type="dxa"/>
            <w:vAlign w:val="center"/>
          </w:tcPr>
          <w:p w14:paraId="52AD34F1" w14:textId="10E75E68" w:rsidR="00353A84" w:rsidRPr="00345728" w:rsidRDefault="00353A84" w:rsidP="00353A84">
            <w:pPr>
              <w:rPr>
                <w:rFonts w:ascii="Times New Roman" w:hAnsi="Times New Roman"/>
                <w:b/>
                <w:color w:val="000000"/>
              </w:rPr>
            </w:pPr>
            <w:r w:rsidRPr="00345728">
              <w:rPr>
                <w:rFonts w:ascii="Times New Roman" w:hAnsi="Times New Roman"/>
                <w:b/>
                <w:color w:val="000000"/>
              </w:rPr>
              <w:t>I</w:t>
            </w:r>
            <w:r w:rsidR="00CA60E0">
              <w:rPr>
                <w:rFonts w:ascii="Times New Roman" w:hAnsi="Times New Roman"/>
                <w:b/>
                <w:color w:val="000000"/>
              </w:rPr>
              <w:t>II</w:t>
            </w:r>
            <w:r>
              <w:rPr>
                <w:rFonts w:ascii="Times New Roman" w:hAnsi="Times New Roman"/>
                <w:b/>
                <w:color w:val="000000"/>
              </w:rPr>
              <w:t>.</w:t>
            </w:r>
          </w:p>
        </w:tc>
        <w:tc>
          <w:tcPr>
            <w:tcW w:w="9655" w:type="dxa"/>
            <w:gridSpan w:val="4"/>
            <w:vAlign w:val="center"/>
          </w:tcPr>
          <w:p w14:paraId="2D4AE089" w14:textId="57D5A2BA" w:rsidR="00353A84" w:rsidRPr="0078560B" w:rsidRDefault="00353A84" w:rsidP="00353A84">
            <w:pPr>
              <w:rPr>
                <w:rFonts w:ascii="Times New Roman" w:hAnsi="Times New Roman"/>
                <w:color w:val="000000"/>
              </w:rPr>
            </w:pPr>
            <w:r w:rsidRPr="0078560B">
              <w:rPr>
                <w:rFonts w:ascii="Times New Roman" w:hAnsi="Times New Roman"/>
                <w:b/>
                <w:color w:val="000000"/>
              </w:rPr>
              <w:t>Tài liệu Q&amp;A và Báo cáo Q&amp;A.</w:t>
            </w:r>
          </w:p>
        </w:tc>
      </w:tr>
      <w:tr w:rsidR="00353A84" w:rsidRPr="00D746B7" w14:paraId="6716E2F1" w14:textId="77777777" w:rsidTr="00D053AC">
        <w:trPr>
          <w:trHeight w:val="558"/>
        </w:trPr>
        <w:tc>
          <w:tcPr>
            <w:tcW w:w="670" w:type="dxa"/>
            <w:vAlign w:val="center"/>
          </w:tcPr>
          <w:p w14:paraId="565B83F8" w14:textId="72EB9D32" w:rsidR="00353A84" w:rsidRPr="00D746B7" w:rsidRDefault="00CA60E0" w:rsidP="00353A8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661" w:type="dxa"/>
            <w:vAlign w:val="center"/>
          </w:tcPr>
          <w:p w14:paraId="0FE2964A" w14:textId="5F475589" w:rsidR="00353A84" w:rsidRPr="00D746B7" w:rsidRDefault="00353A84" w:rsidP="00353A84">
            <w:pPr>
              <w:rPr>
                <w:rFonts w:ascii="Times New Roman" w:hAnsi="Times New Roman"/>
                <w:color w:val="000000"/>
              </w:rPr>
            </w:pPr>
            <w:bookmarkStart w:id="7" w:name="_Hlk14852947"/>
            <w:r>
              <w:rPr>
                <w:rFonts w:ascii="Times New Roman" w:hAnsi="Times New Roman"/>
                <w:color w:val="000000"/>
              </w:rPr>
              <w:t>Biên bản nghiệm thu QA</w:t>
            </w:r>
            <w:bookmarkEnd w:id="7"/>
          </w:p>
        </w:tc>
        <w:tc>
          <w:tcPr>
            <w:tcW w:w="5384" w:type="dxa"/>
            <w:shd w:val="clear" w:color="auto" w:fill="auto"/>
            <w:vAlign w:val="bottom"/>
          </w:tcPr>
          <w:p w14:paraId="0904A0BE" w14:textId="4278EAE7" w:rsidR="00353A84" w:rsidRPr="00D61C6C" w:rsidRDefault="00353A84" w:rsidP="00353A84">
            <w:pPr>
              <w:spacing w:line="216" w:lineRule="auto"/>
              <w:jc w:val="both"/>
              <w:rPr>
                <w:rFonts w:ascii="Times New Roman" w:hAnsi="Times New Roman"/>
                <w:color w:val="000000"/>
              </w:rPr>
            </w:pPr>
            <w:r w:rsidRPr="00D61C6C">
              <w:rPr>
                <w:rFonts w:ascii="Times New Roman" w:hAnsi="Times New Roman"/>
                <w:color w:val="000000"/>
              </w:rPr>
              <w:t xml:space="preserve">Các mục phải có trong </w:t>
            </w:r>
            <w:r>
              <w:rPr>
                <w:rFonts w:ascii="Times New Roman" w:hAnsi="Times New Roman"/>
                <w:color w:val="000000"/>
              </w:rPr>
              <w:t>biên bản test QA</w:t>
            </w:r>
            <w:r w:rsidRPr="00D61C6C">
              <w:rPr>
                <w:rFonts w:ascii="Times New Roman" w:hAnsi="Times New Roman"/>
                <w:color w:val="000000"/>
              </w:rPr>
              <w:t>:</w:t>
            </w:r>
          </w:p>
          <w:p w14:paraId="71531761" w14:textId="77777777" w:rsidR="00353A84" w:rsidRPr="006A7E6F" w:rsidRDefault="00353A84" w:rsidP="00353A84">
            <w:pPr>
              <w:numPr>
                <w:ilvl w:val="0"/>
                <w:numId w:val="8"/>
              </w:numPr>
              <w:spacing w:after="200" w:line="216" w:lineRule="auto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D61C6C">
              <w:rPr>
                <w:rFonts w:ascii="Times New Roman" w:hAnsi="Times New Roman"/>
                <w:color w:val="000000"/>
              </w:rPr>
              <w:t xml:space="preserve">Các test-case theo kịch bản dịch vụ (đầy đủ các </w:t>
            </w:r>
            <w:r w:rsidRPr="006A7E6F">
              <w:rPr>
                <w:rFonts w:ascii="Times New Roman" w:hAnsi="Times New Roman"/>
                <w:color w:val="000000"/>
              </w:rPr>
              <w:t>bài test theo kịch bản kinh doanh).</w:t>
            </w:r>
          </w:p>
          <w:p w14:paraId="02AC5C85" w14:textId="2500F3E3" w:rsidR="00353A84" w:rsidRPr="00E37C0A" w:rsidRDefault="00353A84" w:rsidP="00353A84">
            <w:pPr>
              <w:numPr>
                <w:ilvl w:val="0"/>
                <w:numId w:val="8"/>
              </w:numPr>
              <w:spacing w:after="200" w:line="216" w:lineRule="auto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6A7E6F">
              <w:rPr>
                <w:rFonts w:ascii="Times New Roman" w:hAnsi="Times New Roman"/>
                <w:color w:val="000000"/>
              </w:rPr>
              <w:t>Các bài test tích hợp.</w:t>
            </w:r>
          </w:p>
        </w:tc>
        <w:tc>
          <w:tcPr>
            <w:tcW w:w="777" w:type="dxa"/>
          </w:tcPr>
          <w:p w14:paraId="2966004F" w14:textId="0E270534" w:rsidR="00353A84" w:rsidRPr="00D746B7" w:rsidRDefault="00353A84" w:rsidP="00353A84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33" w:type="dxa"/>
          </w:tcPr>
          <w:p w14:paraId="49268DB3" w14:textId="628B4286" w:rsidR="00353A84" w:rsidRPr="0078560B" w:rsidRDefault="00353A84" w:rsidP="00353A84">
            <w:pPr>
              <w:rPr>
                <w:rFonts w:ascii="Times New Roman" w:hAnsi="Times New Roman"/>
                <w:color w:val="000000"/>
              </w:rPr>
            </w:pPr>
          </w:p>
        </w:tc>
      </w:tr>
    </w:tbl>
    <w:p w14:paraId="73FDBB43" w14:textId="77777777" w:rsidR="00331513" w:rsidRDefault="00331513" w:rsidP="002B3209">
      <w:pPr>
        <w:pStyle w:val="ListParagraph11"/>
        <w:spacing w:after="240" w:line="288" w:lineRule="auto"/>
        <w:ind w:left="0" w:firstLine="720"/>
        <w:rPr>
          <w:rFonts w:ascii="Times New Roman" w:hAnsi="Times New Roman"/>
          <w:sz w:val="26"/>
          <w:szCs w:val="26"/>
        </w:rPr>
      </w:pPr>
      <w:bookmarkStart w:id="8" w:name="_GoBack"/>
      <w:bookmarkEnd w:id="8"/>
    </w:p>
    <w:p w14:paraId="42B77CA4" w14:textId="1978AA93" w:rsidR="00B40F75" w:rsidRDefault="00314434" w:rsidP="002B3209">
      <w:pPr>
        <w:pStyle w:val="ListParagraph11"/>
        <w:spacing w:after="240" w:line="288" w:lineRule="auto"/>
        <w:ind w:left="0" w:firstLine="720"/>
        <w:rPr>
          <w:rFonts w:ascii="Times New Roman" w:hAnsi="Times New Roman"/>
          <w:b/>
          <w:iCs/>
          <w:sz w:val="34"/>
          <w:szCs w:val="34"/>
        </w:rPr>
      </w:pPr>
      <w:r>
        <w:rPr>
          <w:rFonts w:ascii="Times New Roman" w:hAnsi="Times New Roman"/>
          <w:sz w:val="26"/>
          <w:szCs w:val="26"/>
        </w:rPr>
        <w:t>Biên bản được lập gồm 0</w:t>
      </w:r>
      <w:r w:rsidR="003D6849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 xml:space="preserve"> bản như nhau, mỗi bên lưu giữ 0</w:t>
      </w:r>
      <w:r w:rsidR="003D6849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 xml:space="preserve"> bản.</w:t>
      </w:r>
    </w:p>
    <w:p w14:paraId="143564F7" w14:textId="77777777" w:rsidR="00B40F75" w:rsidRDefault="00B40F75"/>
    <w:tbl>
      <w:tblPr>
        <w:tblStyle w:val="TableGridLight1"/>
        <w:tblW w:w="12332" w:type="dxa"/>
        <w:tblInd w:w="-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694"/>
        <w:gridCol w:w="2551"/>
        <w:gridCol w:w="2880"/>
        <w:gridCol w:w="2790"/>
        <w:gridCol w:w="1417"/>
      </w:tblGrid>
      <w:tr w:rsidR="00331513" w:rsidRPr="005751C5" w14:paraId="6D9782C8" w14:textId="32CBC2B7" w:rsidTr="00331513">
        <w:tc>
          <w:tcPr>
            <w:tcW w:w="5245" w:type="dxa"/>
            <w:gridSpan w:val="2"/>
          </w:tcPr>
          <w:p w14:paraId="4724E5FA" w14:textId="16893036" w:rsidR="00331513" w:rsidRPr="005751C5" w:rsidRDefault="00331513" w:rsidP="00313D32">
            <w:pPr>
              <w:spacing w:line="21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9" w:name="_Hlk13468875"/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ĐẠI DIỆN</w:t>
            </w:r>
            <w:r w:rsidR="00313D3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VNPT VAS</w:t>
            </w:r>
          </w:p>
        </w:tc>
        <w:tc>
          <w:tcPr>
            <w:tcW w:w="5670" w:type="dxa"/>
            <w:gridSpan w:val="2"/>
          </w:tcPr>
          <w:p w14:paraId="4DF9AF89" w14:textId="1E97696C" w:rsidR="00331513" w:rsidRPr="005751C5" w:rsidRDefault="00331513" w:rsidP="00475D7B">
            <w:pPr>
              <w:spacing w:line="21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ĐẠI DIỆN VNPT MEDIA SOFTWARE</w:t>
            </w:r>
          </w:p>
        </w:tc>
        <w:tc>
          <w:tcPr>
            <w:tcW w:w="1417" w:type="dxa"/>
          </w:tcPr>
          <w:p w14:paraId="7ECFF86D" w14:textId="77777777" w:rsidR="00331513" w:rsidRPr="005751C5" w:rsidRDefault="00331513" w:rsidP="00475D7B">
            <w:pPr>
              <w:spacing w:line="21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31513" w:rsidRPr="005751C5" w14:paraId="28658A03" w14:textId="0B7A6FC0" w:rsidTr="00331513">
        <w:tc>
          <w:tcPr>
            <w:tcW w:w="2694" w:type="dxa"/>
          </w:tcPr>
          <w:p w14:paraId="3E72204A" w14:textId="5AD3B78E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PHÒNG PHÁT TRIỂN SẢN PHẨM</w:t>
            </w:r>
          </w:p>
        </w:tc>
        <w:tc>
          <w:tcPr>
            <w:tcW w:w="2551" w:type="dxa"/>
            <w:tcMar>
              <w:left w:w="103" w:type="dxa"/>
            </w:tcMar>
          </w:tcPr>
          <w:p w14:paraId="3B4D87F5" w14:textId="1D49258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TRUNG TÂM VẬN HÀNH DỊCH VỤ GTGT</w:t>
            </w:r>
          </w:p>
        </w:tc>
        <w:tc>
          <w:tcPr>
            <w:tcW w:w="2880" w:type="dxa"/>
          </w:tcPr>
          <w:p w14:paraId="5B419E77" w14:textId="798A4F94" w:rsidR="00331513" w:rsidRPr="005751C5" w:rsidRDefault="00084915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PHÒNG PHẦN MỀM DỊCH VỤ GTGT</w:t>
            </w:r>
          </w:p>
        </w:tc>
        <w:tc>
          <w:tcPr>
            <w:tcW w:w="2790" w:type="dxa"/>
          </w:tcPr>
          <w:p w14:paraId="731DDFDB" w14:textId="49891385" w:rsidR="00331513" w:rsidRPr="005751C5" w:rsidRDefault="00084915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PHÒNG</w:t>
            </w:r>
            <w:r w:rsidR="00331513">
              <w:rPr>
                <w:rFonts w:ascii="Times New Roman" w:hAnsi="Times New Roman"/>
                <w:b/>
                <w:sz w:val="26"/>
                <w:szCs w:val="26"/>
              </w:rPr>
              <w:t xml:space="preserve"> Q&amp;A</w:t>
            </w:r>
          </w:p>
        </w:tc>
        <w:tc>
          <w:tcPr>
            <w:tcW w:w="1417" w:type="dxa"/>
          </w:tcPr>
          <w:p w14:paraId="5C21BCDB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31513" w:rsidRPr="005751C5" w14:paraId="381FFACA" w14:textId="155717C5" w:rsidTr="00331513">
        <w:trPr>
          <w:trHeight w:val="1142"/>
        </w:trPr>
        <w:tc>
          <w:tcPr>
            <w:tcW w:w="2694" w:type="dxa"/>
          </w:tcPr>
          <w:p w14:paraId="78C9A4CB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AE5EE8A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805F1BF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7C0E50E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22EAB59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57D8975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377CABA" w14:textId="3B2CD48C" w:rsidR="00331513" w:rsidRPr="005751C5" w:rsidRDefault="004F6939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Nguyễn Đức Minh</w:t>
            </w:r>
          </w:p>
        </w:tc>
        <w:tc>
          <w:tcPr>
            <w:tcW w:w="2551" w:type="dxa"/>
            <w:tcMar>
              <w:left w:w="103" w:type="dxa"/>
            </w:tcMar>
          </w:tcPr>
          <w:p w14:paraId="55A93542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76D1033" w14:textId="06685BC4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E134B99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71828B1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547E29C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1CD2CBA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7399BEF" w14:textId="40958172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Đỗ Duy Hoàn</w:t>
            </w:r>
          </w:p>
        </w:tc>
        <w:tc>
          <w:tcPr>
            <w:tcW w:w="2880" w:type="dxa"/>
          </w:tcPr>
          <w:p w14:paraId="3B68C747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673B727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3BFE348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4DDF542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C7DFCBE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E87D628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CB92C73" w14:textId="5216881E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Nguyễn Mạnh Tiến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2790" w:type="dxa"/>
          </w:tcPr>
          <w:p w14:paraId="35119B97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F8ABB01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8351CB0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89A4135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0C49413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07186A1" w14:textId="77777777" w:rsidR="00331513" w:rsidRDefault="00331513" w:rsidP="00331513">
            <w:pPr>
              <w:ind w:right="-533"/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9379DDC" w14:textId="216DD312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Đinh Thế Tuyên</w:t>
            </w:r>
          </w:p>
        </w:tc>
        <w:tc>
          <w:tcPr>
            <w:tcW w:w="1417" w:type="dxa"/>
          </w:tcPr>
          <w:p w14:paraId="75AFCAB9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bookmarkEnd w:id="9"/>
    </w:tbl>
    <w:p w14:paraId="13C16766" w14:textId="77777777" w:rsidR="00B40F75" w:rsidRDefault="00B40F75">
      <w:pPr>
        <w:outlineLvl w:val="1"/>
        <w:rPr>
          <w:rFonts w:ascii="Times New Roman" w:hAnsi="Times New Roman"/>
          <w:b/>
        </w:rPr>
      </w:pPr>
    </w:p>
    <w:sectPr w:rsidR="00B40F75">
      <w:pgSz w:w="11907" w:h="16840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</w:abstractNum>
  <w:abstractNum w:abstractNumId="1" w15:restartNumberingAfterBreak="0">
    <w:nsid w:val="00000005"/>
    <w:multiLevelType w:val="singleLevel"/>
    <w:tmpl w:val="00000005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B"/>
    <w:multiLevelType w:val="singleLevel"/>
    <w:tmpl w:val="0000000B"/>
    <w:lvl w:ilvl="0">
      <w:start w:val="6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30332A1"/>
    <w:multiLevelType w:val="hybridMultilevel"/>
    <w:tmpl w:val="2098C83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5734D76"/>
    <w:multiLevelType w:val="hybridMultilevel"/>
    <w:tmpl w:val="67A0BE7C"/>
    <w:lvl w:ilvl="0" w:tplc="A0E635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3B3D3B"/>
    <w:multiLevelType w:val="hybridMultilevel"/>
    <w:tmpl w:val="F3C204C6"/>
    <w:lvl w:ilvl="0" w:tplc="97C02A1C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B414EE"/>
    <w:multiLevelType w:val="hybridMultilevel"/>
    <w:tmpl w:val="23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063CC"/>
    <w:multiLevelType w:val="hybridMultilevel"/>
    <w:tmpl w:val="AD562CA6"/>
    <w:lvl w:ilvl="0" w:tplc="19841FC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351D6D"/>
    <w:multiLevelType w:val="hybridMultilevel"/>
    <w:tmpl w:val="004E1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90139"/>
    <w:multiLevelType w:val="hybridMultilevel"/>
    <w:tmpl w:val="523C61E0"/>
    <w:lvl w:ilvl="0" w:tplc="2584BCF2">
      <w:start w:val="1"/>
      <w:numFmt w:val="bullet"/>
      <w:lvlText w:val="-"/>
      <w:lvlJc w:val="left"/>
      <w:pPr>
        <w:ind w:left="85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510F7723"/>
    <w:multiLevelType w:val="hybridMultilevel"/>
    <w:tmpl w:val="7B8646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FA611C"/>
    <w:multiLevelType w:val="hybridMultilevel"/>
    <w:tmpl w:val="486A9F4A"/>
    <w:lvl w:ilvl="0" w:tplc="2FD439D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6D0068"/>
    <w:multiLevelType w:val="hybridMultilevel"/>
    <w:tmpl w:val="9F5AAE9C"/>
    <w:lvl w:ilvl="0" w:tplc="5C9C669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43D52"/>
    <w:multiLevelType w:val="hybridMultilevel"/>
    <w:tmpl w:val="0D0A9204"/>
    <w:lvl w:ilvl="0" w:tplc="8B3265B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B7151B"/>
    <w:multiLevelType w:val="hybridMultilevel"/>
    <w:tmpl w:val="E66C833C"/>
    <w:lvl w:ilvl="0" w:tplc="2584BCF2">
      <w:start w:val="1"/>
      <w:numFmt w:val="bullet"/>
      <w:lvlText w:val="-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11"/>
  </w:num>
  <w:num w:numId="6">
    <w:abstractNumId w:val="5"/>
  </w:num>
  <w:num w:numId="7">
    <w:abstractNumId w:val="13"/>
  </w:num>
  <w:num w:numId="8">
    <w:abstractNumId w:val="10"/>
  </w:num>
  <w:num w:numId="9">
    <w:abstractNumId w:val="12"/>
  </w:num>
  <w:num w:numId="10">
    <w:abstractNumId w:val="3"/>
  </w:num>
  <w:num w:numId="11">
    <w:abstractNumId w:val="9"/>
  </w:num>
  <w:num w:numId="12">
    <w:abstractNumId w:val="14"/>
  </w:num>
  <w:num w:numId="13">
    <w:abstractNumId w:val="7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06D4"/>
    <w:rsid w:val="000208C1"/>
    <w:rsid w:val="000210E2"/>
    <w:rsid w:val="00034E11"/>
    <w:rsid w:val="0003521B"/>
    <w:rsid w:val="000353FB"/>
    <w:rsid w:val="0004231A"/>
    <w:rsid w:val="00045836"/>
    <w:rsid w:val="00050B61"/>
    <w:rsid w:val="0005363D"/>
    <w:rsid w:val="00056FFB"/>
    <w:rsid w:val="00081193"/>
    <w:rsid w:val="00084915"/>
    <w:rsid w:val="00085430"/>
    <w:rsid w:val="000A1440"/>
    <w:rsid w:val="000B11E1"/>
    <w:rsid w:val="000C3EE9"/>
    <w:rsid w:val="000D10BE"/>
    <w:rsid w:val="000D6358"/>
    <w:rsid w:val="000E5638"/>
    <w:rsid w:val="000F2810"/>
    <w:rsid w:val="00102241"/>
    <w:rsid w:val="00107B67"/>
    <w:rsid w:val="00114A86"/>
    <w:rsid w:val="00123C8D"/>
    <w:rsid w:val="0012446B"/>
    <w:rsid w:val="001304B6"/>
    <w:rsid w:val="001327E2"/>
    <w:rsid w:val="001409D6"/>
    <w:rsid w:val="00174F9A"/>
    <w:rsid w:val="001766E9"/>
    <w:rsid w:val="00183534"/>
    <w:rsid w:val="00183A64"/>
    <w:rsid w:val="00186A26"/>
    <w:rsid w:val="001964D1"/>
    <w:rsid w:val="001A0CF7"/>
    <w:rsid w:val="001D41C5"/>
    <w:rsid w:val="001F6E68"/>
    <w:rsid w:val="00205A03"/>
    <w:rsid w:val="002077FE"/>
    <w:rsid w:val="002108A4"/>
    <w:rsid w:val="00212834"/>
    <w:rsid w:val="002327D8"/>
    <w:rsid w:val="00233DDB"/>
    <w:rsid w:val="00234B21"/>
    <w:rsid w:val="0024049F"/>
    <w:rsid w:val="0029072E"/>
    <w:rsid w:val="00295CB9"/>
    <w:rsid w:val="002A1591"/>
    <w:rsid w:val="002A3A8C"/>
    <w:rsid w:val="002A40A1"/>
    <w:rsid w:val="002B3209"/>
    <w:rsid w:val="002C21BD"/>
    <w:rsid w:val="002D5355"/>
    <w:rsid w:val="00313D32"/>
    <w:rsid w:val="00314434"/>
    <w:rsid w:val="00325001"/>
    <w:rsid w:val="00331513"/>
    <w:rsid w:val="00345728"/>
    <w:rsid w:val="00353A84"/>
    <w:rsid w:val="00360B2A"/>
    <w:rsid w:val="0039146D"/>
    <w:rsid w:val="00397BC7"/>
    <w:rsid w:val="003B0BF3"/>
    <w:rsid w:val="003C6F15"/>
    <w:rsid w:val="003D6849"/>
    <w:rsid w:val="003D7C99"/>
    <w:rsid w:val="003E02DB"/>
    <w:rsid w:val="004162D1"/>
    <w:rsid w:val="00431035"/>
    <w:rsid w:val="004330C8"/>
    <w:rsid w:val="00433FEF"/>
    <w:rsid w:val="00435195"/>
    <w:rsid w:val="00443CD6"/>
    <w:rsid w:val="00443D19"/>
    <w:rsid w:val="00447AB5"/>
    <w:rsid w:val="00457B74"/>
    <w:rsid w:val="00464206"/>
    <w:rsid w:val="00472299"/>
    <w:rsid w:val="00475115"/>
    <w:rsid w:val="00481A07"/>
    <w:rsid w:val="00492980"/>
    <w:rsid w:val="004946F0"/>
    <w:rsid w:val="004B26BA"/>
    <w:rsid w:val="004B2EBD"/>
    <w:rsid w:val="004B4A22"/>
    <w:rsid w:val="004C54FB"/>
    <w:rsid w:val="004D3304"/>
    <w:rsid w:val="004E2CFC"/>
    <w:rsid w:val="004E3664"/>
    <w:rsid w:val="004F6939"/>
    <w:rsid w:val="005036EF"/>
    <w:rsid w:val="00504ED4"/>
    <w:rsid w:val="00511120"/>
    <w:rsid w:val="00524617"/>
    <w:rsid w:val="00526670"/>
    <w:rsid w:val="00533EFA"/>
    <w:rsid w:val="00544308"/>
    <w:rsid w:val="0055309F"/>
    <w:rsid w:val="00557D1E"/>
    <w:rsid w:val="00560387"/>
    <w:rsid w:val="00565C3D"/>
    <w:rsid w:val="005751C5"/>
    <w:rsid w:val="005835AA"/>
    <w:rsid w:val="005B3439"/>
    <w:rsid w:val="005B355D"/>
    <w:rsid w:val="005B65AE"/>
    <w:rsid w:val="005C3D4B"/>
    <w:rsid w:val="005D5202"/>
    <w:rsid w:val="005D7B69"/>
    <w:rsid w:val="005E033C"/>
    <w:rsid w:val="00607116"/>
    <w:rsid w:val="00607290"/>
    <w:rsid w:val="00612619"/>
    <w:rsid w:val="0061411C"/>
    <w:rsid w:val="00632A7D"/>
    <w:rsid w:val="00637CB1"/>
    <w:rsid w:val="006450A9"/>
    <w:rsid w:val="006553B8"/>
    <w:rsid w:val="00662F1D"/>
    <w:rsid w:val="00677595"/>
    <w:rsid w:val="00696884"/>
    <w:rsid w:val="006A7E6F"/>
    <w:rsid w:val="006D5491"/>
    <w:rsid w:val="006E5705"/>
    <w:rsid w:val="0070630E"/>
    <w:rsid w:val="00706CC4"/>
    <w:rsid w:val="00713F3B"/>
    <w:rsid w:val="00722EFE"/>
    <w:rsid w:val="00726712"/>
    <w:rsid w:val="0073134F"/>
    <w:rsid w:val="00735589"/>
    <w:rsid w:val="00741D19"/>
    <w:rsid w:val="007424AB"/>
    <w:rsid w:val="00743CD4"/>
    <w:rsid w:val="007736BD"/>
    <w:rsid w:val="0078172D"/>
    <w:rsid w:val="0078244B"/>
    <w:rsid w:val="0078560B"/>
    <w:rsid w:val="0079462F"/>
    <w:rsid w:val="00794A01"/>
    <w:rsid w:val="00796F29"/>
    <w:rsid w:val="007B39B7"/>
    <w:rsid w:val="007D7C7F"/>
    <w:rsid w:val="007F415F"/>
    <w:rsid w:val="007F4F59"/>
    <w:rsid w:val="007F6B54"/>
    <w:rsid w:val="008257FD"/>
    <w:rsid w:val="00840077"/>
    <w:rsid w:val="008462ED"/>
    <w:rsid w:val="0086311B"/>
    <w:rsid w:val="008749D5"/>
    <w:rsid w:val="0087779D"/>
    <w:rsid w:val="00885602"/>
    <w:rsid w:val="00893021"/>
    <w:rsid w:val="008A096F"/>
    <w:rsid w:val="008A45CB"/>
    <w:rsid w:val="008B3D34"/>
    <w:rsid w:val="008C0781"/>
    <w:rsid w:val="008D6F7F"/>
    <w:rsid w:val="008E1D97"/>
    <w:rsid w:val="008E561A"/>
    <w:rsid w:val="008F68B1"/>
    <w:rsid w:val="009076F2"/>
    <w:rsid w:val="009220A8"/>
    <w:rsid w:val="0093169A"/>
    <w:rsid w:val="00941953"/>
    <w:rsid w:val="00951684"/>
    <w:rsid w:val="0097092F"/>
    <w:rsid w:val="009735A7"/>
    <w:rsid w:val="00973C7F"/>
    <w:rsid w:val="00982342"/>
    <w:rsid w:val="0099382F"/>
    <w:rsid w:val="009A143E"/>
    <w:rsid w:val="009A772B"/>
    <w:rsid w:val="009C17D8"/>
    <w:rsid w:val="009C19A3"/>
    <w:rsid w:val="009D39DD"/>
    <w:rsid w:val="009D4374"/>
    <w:rsid w:val="009E36E3"/>
    <w:rsid w:val="00A05823"/>
    <w:rsid w:val="00A103CB"/>
    <w:rsid w:val="00A22D58"/>
    <w:rsid w:val="00A25186"/>
    <w:rsid w:val="00A33692"/>
    <w:rsid w:val="00A4043A"/>
    <w:rsid w:val="00A4369C"/>
    <w:rsid w:val="00A43F99"/>
    <w:rsid w:val="00A44243"/>
    <w:rsid w:val="00A443B7"/>
    <w:rsid w:val="00A45C8C"/>
    <w:rsid w:val="00A517DB"/>
    <w:rsid w:val="00A52D60"/>
    <w:rsid w:val="00A77F87"/>
    <w:rsid w:val="00AA269E"/>
    <w:rsid w:val="00AA6103"/>
    <w:rsid w:val="00AB1236"/>
    <w:rsid w:val="00AB324D"/>
    <w:rsid w:val="00AB5F2B"/>
    <w:rsid w:val="00AD2740"/>
    <w:rsid w:val="00AD416E"/>
    <w:rsid w:val="00B05DEA"/>
    <w:rsid w:val="00B07F96"/>
    <w:rsid w:val="00B102B6"/>
    <w:rsid w:val="00B12010"/>
    <w:rsid w:val="00B120FD"/>
    <w:rsid w:val="00B334B4"/>
    <w:rsid w:val="00B34B7E"/>
    <w:rsid w:val="00B40F75"/>
    <w:rsid w:val="00B5144A"/>
    <w:rsid w:val="00B57E66"/>
    <w:rsid w:val="00B60B1E"/>
    <w:rsid w:val="00B728A9"/>
    <w:rsid w:val="00B7754F"/>
    <w:rsid w:val="00B93D92"/>
    <w:rsid w:val="00BA1C47"/>
    <w:rsid w:val="00BB39FA"/>
    <w:rsid w:val="00BE2235"/>
    <w:rsid w:val="00BF3CB5"/>
    <w:rsid w:val="00BF4196"/>
    <w:rsid w:val="00BF4C26"/>
    <w:rsid w:val="00C234A1"/>
    <w:rsid w:val="00C25523"/>
    <w:rsid w:val="00C321BC"/>
    <w:rsid w:val="00C5592D"/>
    <w:rsid w:val="00C62CAD"/>
    <w:rsid w:val="00C63807"/>
    <w:rsid w:val="00C6747F"/>
    <w:rsid w:val="00C70B17"/>
    <w:rsid w:val="00C73408"/>
    <w:rsid w:val="00C82781"/>
    <w:rsid w:val="00C8390E"/>
    <w:rsid w:val="00C855B7"/>
    <w:rsid w:val="00C95921"/>
    <w:rsid w:val="00CA42DB"/>
    <w:rsid w:val="00CA60E0"/>
    <w:rsid w:val="00CA7B1B"/>
    <w:rsid w:val="00CB3504"/>
    <w:rsid w:val="00CC0DBD"/>
    <w:rsid w:val="00CC457C"/>
    <w:rsid w:val="00CD298C"/>
    <w:rsid w:val="00CD357F"/>
    <w:rsid w:val="00CE3BBD"/>
    <w:rsid w:val="00CE4327"/>
    <w:rsid w:val="00CE4449"/>
    <w:rsid w:val="00CE780D"/>
    <w:rsid w:val="00CF2497"/>
    <w:rsid w:val="00CF4FC7"/>
    <w:rsid w:val="00D053AC"/>
    <w:rsid w:val="00D2472B"/>
    <w:rsid w:val="00D25FF0"/>
    <w:rsid w:val="00D46A03"/>
    <w:rsid w:val="00D47B82"/>
    <w:rsid w:val="00D641E6"/>
    <w:rsid w:val="00D70AFB"/>
    <w:rsid w:val="00D84A61"/>
    <w:rsid w:val="00D8533C"/>
    <w:rsid w:val="00D971EF"/>
    <w:rsid w:val="00DA1FA0"/>
    <w:rsid w:val="00DB755E"/>
    <w:rsid w:val="00DB7C68"/>
    <w:rsid w:val="00DC0F9E"/>
    <w:rsid w:val="00DC7AE7"/>
    <w:rsid w:val="00DD08CA"/>
    <w:rsid w:val="00DD4E3D"/>
    <w:rsid w:val="00DD7C3F"/>
    <w:rsid w:val="00DE378C"/>
    <w:rsid w:val="00E01EC0"/>
    <w:rsid w:val="00E02BBD"/>
    <w:rsid w:val="00E1232F"/>
    <w:rsid w:val="00E33416"/>
    <w:rsid w:val="00E33912"/>
    <w:rsid w:val="00E3698B"/>
    <w:rsid w:val="00E37C0A"/>
    <w:rsid w:val="00E60790"/>
    <w:rsid w:val="00E60F33"/>
    <w:rsid w:val="00E612CA"/>
    <w:rsid w:val="00E663F9"/>
    <w:rsid w:val="00E665C0"/>
    <w:rsid w:val="00E74F0E"/>
    <w:rsid w:val="00EA06D4"/>
    <w:rsid w:val="00EA11E6"/>
    <w:rsid w:val="00EA1573"/>
    <w:rsid w:val="00ED0492"/>
    <w:rsid w:val="00EE344D"/>
    <w:rsid w:val="00EF5B1F"/>
    <w:rsid w:val="00EF7F34"/>
    <w:rsid w:val="00F20A74"/>
    <w:rsid w:val="00F21BEF"/>
    <w:rsid w:val="00F256F4"/>
    <w:rsid w:val="00F2767E"/>
    <w:rsid w:val="00F500F9"/>
    <w:rsid w:val="00F620BD"/>
    <w:rsid w:val="00F870C2"/>
    <w:rsid w:val="00F8782A"/>
    <w:rsid w:val="00FB5B9E"/>
    <w:rsid w:val="00FB5D2B"/>
    <w:rsid w:val="00FB6427"/>
    <w:rsid w:val="00FC79BC"/>
    <w:rsid w:val="00FC7EAA"/>
    <w:rsid w:val="00FD4CE3"/>
    <w:rsid w:val="00FF3B79"/>
    <w:rsid w:val="0F050858"/>
    <w:rsid w:val="344C0D13"/>
    <w:rsid w:val="393A7DE8"/>
    <w:rsid w:val="3C3E02EB"/>
    <w:rsid w:val="449C5968"/>
    <w:rsid w:val="48451876"/>
    <w:rsid w:val="5ADA35FA"/>
    <w:rsid w:val="5E4C466D"/>
    <w:rsid w:val="72FD7125"/>
    <w:rsid w:val="7DC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432FB2"/>
  <w15:docId w15:val="{8B996F66-DA12-4EC5-88AA-26029427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45836"/>
    <w:pPr>
      <w:spacing w:after="0" w:line="240" w:lineRule="auto"/>
    </w:pPr>
    <w:rPr>
      <w:rFonts w:ascii="Tahoma" w:eastAsia="Times New Roman" w:hAnsi="Tahoma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rFonts w:ascii=".VnTime" w:hAnsi=".VnTime"/>
      <w:color w:val="00000A"/>
      <w:sz w:val="2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62AA"/>
      <w:u w:val="non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Calibri" w:eastAsia="Times New Roman" w:hAnsi="Calibri"/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rFonts w:ascii="Calibri" w:eastAsia="Times New Roman" w:hAnsi="Calibri" w:cs="Times New Roman"/>
    </w:rPr>
  </w:style>
  <w:style w:type="paragraph" w:customStyle="1" w:styleId="western">
    <w:name w:val="western"/>
    <w:basedOn w:val="Normal"/>
    <w:qFormat/>
    <w:pPr>
      <w:suppressAutoHyphens/>
      <w:spacing w:before="280" w:after="144" w:line="288" w:lineRule="auto"/>
    </w:pPr>
    <w:rPr>
      <w:rFonts w:cs="Tahoma"/>
      <w:lang w:eastAsia="zh-CN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qFormat/>
    <w:rPr>
      <w:rFonts w:ascii=".VnTime" w:eastAsia="Times New Roman" w:hAnsi=".VnTime" w:cs="Times New Roman"/>
      <w:color w:val="00000A"/>
      <w:sz w:val="28"/>
      <w:szCs w:val="20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paragraph" w:customStyle="1" w:styleId="ListParagraph11">
    <w:name w:val="List Paragraph11"/>
    <w:basedOn w:val="Normal"/>
    <w:uiPriority w:val="34"/>
    <w:qFormat/>
    <w:pPr>
      <w:ind w:left="720"/>
    </w:pPr>
    <w:rPr>
      <w:rFonts w:ascii=".VnTime" w:hAnsi=".VnTime"/>
      <w:sz w:val="2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Tahoma" w:eastAsia="Times New Roman" w:hAnsi="Tahoma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ahoma" w:eastAsia="Times New Roman" w:hAnsi="Tahoma" w:cs="Times New Roman"/>
      <w:b/>
      <w:bCs/>
      <w:sz w:val="20"/>
      <w:szCs w:val="20"/>
    </w:rPr>
  </w:style>
  <w:style w:type="character" w:customStyle="1" w:styleId="emailstyle22">
    <w:name w:val="emailstyle22"/>
    <w:rPr>
      <w:rFonts w:ascii="Calibri" w:hAnsi="Calibri" w:cs="Calibri" w:hint="default"/>
      <w:color w:val="auto"/>
    </w:rPr>
  </w:style>
  <w:style w:type="character" w:customStyle="1" w:styleId="emailstyle19">
    <w:name w:val="emailstyle19"/>
    <w:qFormat/>
    <w:rPr>
      <w:rFonts w:ascii="Times New Roman" w:hAnsi="Times New Roman" w:cs="Times New Roman" w:hint="default"/>
      <w:color w:val="auto"/>
    </w:rPr>
  </w:style>
  <w:style w:type="character" w:customStyle="1" w:styleId="emailstyle20">
    <w:name w:val="emailstyle20"/>
    <w:qFormat/>
    <w:rPr>
      <w:rFonts w:ascii="Times New Roman" w:hAnsi="Times New Roman" w:cs="Times New Roman" w:hint="default"/>
      <w:color w:val="auto"/>
      <w:u w:val="none"/>
    </w:rPr>
  </w:style>
  <w:style w:type="character" w:customStyle="1" w:styleId="emailstyle21">
    <w:name w:val="emailstyle21"/>
    <w:qFormat/>
    <w:rPr>
      <w:rFonts w:ascii="Times New Roman" w:hAnsi="Times New Roman" w:cs="Times New Roman" w:hint="default"/>
      <w:color w:val="auto"/>
      <w:u w:val="none"/>
    </w:rPr>
  </w:style>
  <w:style w:type="character" w:customStyle="1" w:styleId="emailstyle23">
    <w:name w:val="emailstyle23"/>
    <w:qFormat/>
    <w:rPr>
      <w:rFonts w:ascii="Calibri" w:hAnsi="Calibri" w:cs="Calibri" w:hint="default"/>
      <w:color w:val="auto"/>
    </w:rPr>
  </w:style>
  <w:style w:type="paragraph" w:customStyle="1" w:styleId="ListParagraph2">
    <w:name w:val="List Paragraph2"/>
    <w:basedOn w:val="Normal"/>
    <w:uiPriority w:val="99"/>
    <w:pPr>
      <w:ind w:left="720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EA157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D5355"/>
    <w:rPr>
      <w:rFonts w:ascii="Tahoma" w:eastAsia="Times New Roman" w:hAnsi="Tahoma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560387"/>
    <w:pPr>
      <w:spacing w:after="0" w:line="240" w:lineRule="auto"/>
    </w:pPr>
    <w:rPr>
      <w:rFonts w:ascii="Calibri" w:eastAsia="Calibri" w:hAnsi="Calibri" w:cs="Calibri"/>
      <w:lang w:eastAsia="zh-C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A07307-3497-40AF-BDB5-AAF57ADD1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VAScompany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vn</dc:creator>
  <cp:lastModifiedBy>AnhNN</cp:lastModifiedBy>
  <cp:revision>7</cp:revision>
  <cp:lastPrinted>2019-07-31T01:41:00Z</cp:lastPrinted>
  <dcterms:created xsi:type="dcterms:W3CDTF">2019-07-31T01:34:00Z</dcterms:created>
  <dcterms:modified xsi:type="dcterms:W3CDTF">2020-07-20T01:52:00Z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1033-10.2.0.5871</vt:lpwstr>
  </property>
</Properties>
</file>